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492AE" w14:textId="77777777" w:rsidR="000C33B4" w:rsidRDefault="000C33B4" w:rsidP="000C33B4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49871DCA" w14:textId="67D4F62A" w:rsidR="00DE7AB2" w:rsidRPr="000C33B4" w:rsidRDefault="000C33B4" w:rsidP="000C33B4">
      <w:pPr>
        <w:jc w:val="center"/>
        <w:rPr>
          <w:rFonts w:ascii="Times New Roman" w:hAnsi="Times New Roman" w:cs="Times New Roman"/>
          <w:sz w:val="36"/>
          <w:szCs w:val="36"/>
        </w:rPr>
      </w:pPr>
      <w:r w:rsidRPr="007F3DE2">
        <w:rPr>
          <w:rFonts w:ascii="Times New Roman" w:hAnsi="Times New Roman" w:cs="Times New Roman"/>
          <w:b/>
          <w:sz w:val="36"/>
          <w:szCs w:val="36"/>
        </w:rPr>
        <w:t>Operating Systems Project – PHASE 2 Report</w:t>
      </w:r>
    </w:p>
    <w:p w14:paraId="6222DA41" w14:textId="77777777" w:rsidR="00F45DF9" w:rsidRPr="00F45DF9" w:rsidRDefault="00F45DF9" w:rsidP="00F45DF9">
      <w:pPr>
        <w:tabs>
          <w:tab w:val="num" w:pos="720"/>
        </w:tabs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Toc216701563"/>
      <w:r w:rsidRPr="00066DBD">
        <w:rPr>
          <w:rFonts w:ascii="Times New Roman" w:hAnsi="Times New Roman" w:cs="Times New Roman"/>
          <w:b/>
          <w:bCs/>
          <w:sz w:val="32"/>
          <w:szCs w:val="32"/>
        </w:rPr>
        <w:t xml:space="preserve">Phase 2 — Servers Configuration </w:t>
      </w:r>
    </w:p>
    <w:p w14:paraId="6E1BE386" w14:textId="77777777" w:rsidR="00F45DF9" w:rsidRPr="00066DBD" w:rsidRDefault="00F45DF9" w:rsidP="00F45DF9">
      <w:pPr>
        <w:tabs>
          <w:tab w:val="num" w:pos="720"/>
        </w:tabs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066DBD">
        <w:rPr>
          <w:rFonts w:ascii="Times New Roman" w:hAnsi="Times New Roman" w:cs="Times New Roman"/>
          <w:sz w:val="24"/>
          <w:szCs w:val="24"/>
        </w:rPr>
        <w:t xml:space="preserve">Server setup and configuration tasks will be completed in Phase </w:t>
      </w:r>
    </w:p>
    <w:p w14:paraId="3EF48BCF" w14:textId="77777777" w:rsidR="00F45DF9" w:rsidRPr="00066DBD" w:rsidRDefault="00F45DF9" w:rsidP="00F45DF9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066DBD">
        <w:rPr>
          <w:rFonts w:ascii="Times New Roman" w:hAnsi="Times New Roman" w:cs="Times New Roman"/>
          <w:sz w:val="24"/>
          <w:szCs w:val="24"/>
        </w:rPr>
        <w:t>Server to configure:</w:t>
      </w:r>
    </w:p>
    <w:p w14:paraId="4AF36819" w14:textId="0E0CCF3F" w:rsidR="00F45DF9" w:rsidRPr="00F45DF9" w:rsidRDefault="00F45DF9" w:rsidP="00F45DF9">
      <w:pPr>
        <w:pStyle w:val="ListParagraph"/>
        <w:numPr>
          <w:ilvl w:val="0"/>
          <w:numId w:val="29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F45DF9">
        <w:rPr>
          <w:rFonts w:ascii="Times New Roman" w:hAnsi="Times New Roman" w:cs="Times New Roman"/>
          <w:sz w:val="24"/>
          <w:szCs w:val="24"/>
        </w:rPr>
        <w:t>Web Server (Apache)</w:t>
      </w:r>
    </w:p>
    <w:p w14:paraId="41AC816F" w14:textId="702EB56F" w:rsidR="00D63530" w:rsidRPr="00F45DF9" w:rsidRDefault="00BF650B" w:rsidP="00F45DF9">
      <w:pPr>
        <w:rPr>
          <w:rFonts w:ascii="Times New Roman" w:hAnsi="Times New Roman" w:cs="Times New Roman"/>
          <w:sz w:val="32"/>
          <w:szCs w:val="32"/>
        </w:rPr>
      </w:pPr>
      <w:r w:rsidRPr="00F45DF9">
        <w:rPr>
          <w:rFonts w:ascii="Times New Roman" w:hAnsi="Times New Roman" w:cs="Times New Roman"/>
          <w:b/>
          <w:sz w:val="32"/>
          <w:szCs w:val="32"/>
        </w:rPr>
        <w:t>INTRODUCTION</w:t>
      </w:r>
      <w:bookmarkEnd w:id="0"/>
    </w:p>
    <w:p w14:paraId="11EE5771" w14:textId="77777777" w:rsidR="00D63530" w:rsidRPr="00F45DF9" w:rsidRDefault="00293F92" w:rsidP="003F00A2">
      <w:pPr>
        <w:jc w:val="both"/>
        <w:rPr>
          <w:rFonts w:ascii="Times New Roman" w:hAnsi="Times New Roman" w:cs="Times New Roman"/>
        </w:rPr>
      </w:pPr>
      <w:r w:rsidRPr="00F45DF9">
        <w:rPr>
          <w:rFonts w:ascii="Times New Roman" w:hAnsi="Times New Roman" w:cs="Times New Roman"/>
          <w:sz w:val="24"/>
        </w:rPr>
        <w:t>A web server is used to host and deliver web pages to users over a network. In this task, an Apache Web Server was installed and configured on an Ubuntu virtual machine. Apache is one of the most widely used open-source web servers. The web server was tested locally and remotely to verify its correct operation.</w:t>
      </w:r>
    </w:p>
    <w:p w14:paraId="7F9D54E7" w14:textId="77777777" w:rsidR="00D63530" w:rsidRPr="00F45DF9" w:rsidRDefault="00D63530" w:rsidP="003F00A2">
      <w:pPr>
        <w:jc w:val="both"/>
        <w:rPr>
          <w:rFonts w:ascii="Times New Roman" w:hAnsi="Times New Roman" w:cs="Times New Roman"/>
        </w:rPr>
      </w:pPr>
    </w:p>
    <w:p w14:paraId="51CF0D5D" w14:textId="77777777" w:rsidR="00DE7AB2" w:rsidRPr="00F45DF9" w:rsidRDefault="00DE7AB2" w:rsidP="003F00A2">
      <w:pPr>
        <w:pStyle w:val="Heading1"/>
        <w:jc w:val="both"/>
        <w:rPr>
          <w:rFonts w:ascii="Times New Roman" w:eastAsia="+mn-ea" w:hAnsi="Times New Roman" w:cs="Times New Roman"/>
          <w:b/>
          <w:color w:val="auto"/>
          <w:kern w:val="24"/>
          <w:szCs w:val="28"/>
        </w:rPr>
      </w:pPr>
      <w:bookmarkStart w:id="1" w:name="_Toc216701564"/>
      <w:r w:rsidRPr="00F45DF9">
        <w:rPr>
          <w:rFonts w:ascii="Times New Roman" w:hAnsi="Times New Roman" w:cs="Times New Roman"/>
          <w:b/>
          <w:color w:val="auto"/>
        </w:rPr>
        <w:t>IMPLEMENTATION</w:t>
      </w:r>
      <w:bookmarkEnd w:id="1"/>
    </w:p>
    <w:p w14:paraId="0F4094E9" w14:textId="77777777" w:rsidR="00D801D9" w:rsidRPr="00F45DF9" w:rsidRDefault="00D801D9" w:rsidP="003F00A2">
      <w:pPr>
        <w:jc w:val="both"/>
        <w:rPr>
          <w:rFonts w:ascii="Times New Roman" w:hAnsi="Times New Roman" w:cs="Times New Roman"/>
          <w:b/>
          <w:sz w:val="24"/>
        </w:rPr>
      </w:pPr>
      <w:r w:rsidRPr="00F45DF9">
        <w:rPr>
          <w:rFonts w:ascii="Times New Roman" w:hAnsi="Times New Roman" w:cs="Times New Roman"/>
          <w:b/>
          <w:sz w:val="24"/>
        </w:rPr>
        <w:t>Role Assignment</w:t>
      </w:r>
    </w:p>
    <w:p w14:paraId="3B9D663E" w14:textId="77777777" w:rsidR="00D801D9" w:rsidRPr="00F45DF9" w:rsidRDefault="00D801D9" w:rsidP="003F00A2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</w:rPr>
      </w:pPr>
      <w:r w:rsidRPr="00F45DF9">
        <w:rPr>
          <w:rFonts w:ascii="Times New Roman" w:hAnsi="Times New Roman" w:cs="Times New Roman"/>
          <w:sz w:val="24"/>
        </w:rPr>
        <w:t>Ubuntu 1 → Server</w:t>
      </w:r>
      <w:r w:rsidR="00293F92" w:rsidRPr="00F45DF9">
        <w:rPr>
          <w:rFonts w:ascii="Times New Roman" w:hAnsi="Times New Roman" w:cs="Times New Roman"/>
          <w:sz w:val="24"/>
        </w:rPr>
        <w:t xml:space="preserve"> OS</w:t>
      </w:r>
    </w:p>
    <w:p w14:paraId="206829D3" w14:textId="77777777" w:rsidR="00F909C9" w:rsidRPr="00F45DF9" w:rsidRDefault="00D801D9" w:rsidP="003F00A2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</w:rPr>
      </w:pPr>
      <w:r w:rsidRPr="00F45DF9">
        <w:rPr>
          <w:rFonts w:ascii="Times New Roman" w:hAnsi="Times New Roman" w:cs="Times New Roman"/>
          <w:sz w:val="24"/>
        </w:rPr>
        <w:t>Ubuntu 2 → Client</w:t>
      </w:r>
      <w:r w:rsidR="00293F92" w:rsidRPr="00F45DF9">
        <w:rPr>
          <w:rFonts w:ascii="Times New Roman" w:hAnsi="Times New Roman" w:cs="Times New Roman"/>
          <w:sz w:val="24"/>
        </w:rPr>
        <w:t xml:space="preserve"> OS</w:t>
      </w:r>
    </w:p>
    <w:p w14:paraId="57193A33" w14:textId="77777777" w:rsidR="00293F92" w:rsidRPr="00F45DF9" w:rsidRDefault="00293F92" w:rsidP="003F00A2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</w:rPr>
      </w:pPr>
      <w:r w:rsidRPr="00F45DF9">
        <w:rPr>
          <w:rFonts w:ascii="Times New Roman" w:hAnsi="Times New Roman" w:cs="Times New Roman"/>
          <w:sz w:val="24"/>
        </w:rPr>
        <w:t>Web Server Software: Apache2</w:t>
      </w:r>
    </w:p>
    <w:p w14:paraId="7DDA995B" w14:textId="77777777" w:rsidR="00F2220A" w:rsidRPr="00F45DF9" w:rsidRDefault="00843A8F" w:rsidP="003F00A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5DF9">
        <w:rPr>
          <w:rFonts w:ascii="Times New Roman" w:eastAsia="Times New Roman" w:hAnsi="Times New Roman" w:cs="Times New Roman"/>
          <w:b/>
          <w:bCs/>
          <w:sz w:val="24"/>
          <w:szCs w:val="24"/>
        </w:rPr>
        <w:t>Step</w:t>
      </w:r>
      <w:r w:rsidR="000D7D2D" w:rsidRPr="00F45D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– </w:t>
      </w:r>
      <w:r w:rsidRPr="00F45D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Updating </w:t>
      </w:r>
      <w:r w:rsidR="00293F92" w:rsidRPr="00F45DF9">
        <w:rPr>
          <w:rFonts w:ascii="Times New Roman" w:eastAsia="Times New Roman" w:hAnsi="Times New Roman" w:cs="Times New Roman"/>
          <w:b/>
          <w:bCs/>
          <w:sz w:val="24"/>
          <w:szCs w:val="24"/>
        </w:rPr>
        <w:t>System</w:t>
      </w:r>
      <w:r w:rsidRPr="00F45D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Package</w:t>
      </w:r>
      <w:r w:rsidR="00293F92" w:rsidRPr="00F45DF9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</w:p>
    <w:p w14:paraId="463A284D" w14:textId="77777777" w:rsidR="00843A8F" w:rsidRPr="00F45DF9" w:rsidRDefault="00293F92" w:rsidP="003F00A2">
      <w:pPr>
        <w:pStyle w:val="NormalWeb"/>
        <w:jc w:val="both"/>
      </w:pPr>
      <w:r w:rsidRPr="00F45DF9">
        <w:t>This command updates the package list to ensure the latest versions of software are installed</w:t>
      </w:r>
      <w:r w:rsidR="00843A8F" w:rsidRPr="00F45DF9">
        <w:t>.</w:t>
      </w:r>
    </w:p>
    <w:p w14:paraId="4028EFB5" w14:textId="77777777" w:rsidR="00555193" w:rsidRPr="00F45DF9" w:rsidRDefault="00843A8F" w:rsidP="003F00A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45DF9">
        <w:rPr>
          <w:rFonts w:ascii="Times New Roman" w:eastAsia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F45D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apt update</w:t>
      </w:r>
    </w:p>
    <w:p w14:paraId="7D80D582" w14:textId="2BA81F22" w:rsidR="00FF7AEF" w:rsidRPr="00F45DF9" w:rsidRDefault="00293F92" w:rsidP="003F00A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5DF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8476EE" wp14:editId="72FF70AE">
                <wp:simplePos x="0" y="0"/>
                <wp:positionH relativeFrom="column">
                  <wp:posOffset>3257550</wp:posOffset>
                </wp:positionH>
                <wp:positionV relativeFrom="paragraph">
                  <wp:posOffset>31750</wp:posOffset>
                </wp:positionV>
                <wp:extent cx="1524000" cy="190500"/>
                <wp:effectExtent l="0" t="0" r="19050" b="19050"/>
                <wp:wrapNone/>
                <wp:docPr id="93792864" name="Rectangle 937928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1905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849C01" id="Rectangle 93792864" o:spid="_x0000_s1026" style="position:absolute;margin-left:256.5pt;margin-top:2.5pt;width:120pt;height: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" filled="f" strokecolor="red" strokeweight="1pt"/>
            </w:pict>
          </mc:Fallback>
        </mc:AlternateContent>
      </w:r>
      <w:r w:rsidR="00F45DF9">
        <w:rPr>
          <w:noProof/>
        </w:rPr>
        <w:drawing>
          <wp:inline distT="0" distB="0" distL="0" distR="0" wp14:anchorId="6BBF35CA" wp14:editId="3559EE1B">
            <wp:extent cx="5943600" cy="1942465"/>
            <wp:effectExtent l="0" t="0" r="0" b="635"/>
            <wp:docPr id="768168830" name="Picture 768168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BC580" w14:textId="77777777" w:rsidR="00F2220A" w:rsidRPr="00F45DF9" w:rsidRDefault="00843A8F" w:rsidP="003F00A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5DF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Step</w:t>
      </w:r>
      <w:r w:rsidR="00F2220A" w:rsidRPr="00F45D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 – </w:t>
      </w:r>
      <w:r w:rsidRPr="00F45DF9">
        <w:rPr>
          <w:rFonts w:ascii="Times New Roman" w:hAnsi="Times New Roman" w:cs="Times New Roman"/>
          <w:b/>
          <w:sz w:val="24"/>
          <w:szCs w:val="24"/>
        </w:rPr>
        <w:t>Install</w:t>
      </w:r>
      <w:r w:rsidR="00293F92" w:rsidRPr="00F45DF9">
        <w:rPr>
          <w:rFonts w:ascii="Times New Roman" w:hAnsi="Times New Roman" w:cs="Times New Roman"/>
          <w:b/>
          <w:sz w:val="24"/>
          <w:szCs w:val="24"/>
        </w:rPr>
        <w:t xml:space="preserve"> Apache Web Server</w:t>
      </w:r>
    </w:p>
    <w:p w14:paraId="5724A148" w14:textId="77777777" w:rsidR="00843A8F" w:rsidRPr="00F45DF9" w:rsidRDefault="00293F92" w:rsidP="003F00A2">
      <w:pPr>
        <w:pStyle w:val="NormalWeb"/>
        <w:jc w:val="both"/>
      </w:pPr>
      <w:r w:rsidRPr="00F45DF9">
        <w:t xml:space="preserve">This command installs the Apache Web Server on Ubuntu. The </w:t>
      </w:r>
      <w:r w:rsidRPr="00F45DF9">
        <w:rPr>
          <w:rStyle w:val="HTMLCode"/>
          <w:rFonts w:ascii="Times New Roman" w:hAnsi="Times New Roman" w:cs="Times New Roman"/>
        </w:rPr>
        <w:t>-y</w:t>
      </w:r>
      <w:r w:rsidRPr="00F45DF9">
        <w:t xml:space="preserve"> option automatically confirms installation.</w:t>
      </w:r>
    </w:p>
    <w:p w14:paraId="334C2292" w14:textId="77777777" w:rsidR="00843A8F" w:rsidRPr="00F45DF9" w:rsidRDefault="00843A8F" w:rsidP="003F00A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45DF9">
        <w:rPr>
          <w:rFonts w:ascii="Times New Roman" w:eastAsia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F45D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apt install </w:t>
      </w:r>
      <w:proofErr w:type="spellStart"/>
      <w:r w:rsidR="00293F92" w:rsidRPr="00F45DF9">
        <w:rPr>
          <w:rFonts w:ascii="Times New Roman" w:eastAsia="Times New Roman" w:hAnsi="Times New Roman" w:cs="Times New Roman"/>
          <w:b/>
          <w:bCs/>
          <w:sz w:val="24"/>
          <w:szCs w:val="24"/>
        </w:rPr>
        <w:t>apache</w:t>
      </w:r>
      <w:proofErr w:type="spellEnd"/>
      <w:r w:rsidRPr="00F45D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-y</w:t>
      </w:r>
    </w:p>
    <w:p w14:paraId="0AD70599" w14:textId="468AE367" w:rsidR="00293F92" w:rsidRDefault="009B51BB" w:rsidP="003F00A2">
      <w:pPr>
        <w:pStyle w:val="NormalWeb"/>
        <w:jc w:val="center"/>
      </w:pPr>
      <w:r w:rsidRPr="00F45DF9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963E881" wp14:editId="3A89A491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1530350" cy="152400"/>
                <wp:effectExtent l="0" t="0" r="1270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0350" cy="1524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EF0C11" id="Rectangle 12" o:spid="_x0000_s1026" style="position:absolute;margin-left:0;margin-top:.6pt;width:120.5pt;height:12pt;z-index:2516992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" filled="f" strokecolor="red" strokeweight="1pt">
                <w10:wrap anchorx="margin"/>
              </v:rect>
            </w:pict>
          </mc:Fallback>
        </mc:AlternateContent>
      </w:r>
      <w:r w:rsidR="00F45DF9">
        <w:rPr>
          <w:noProof/>
        </w:rPr>
        <w:drawing>
          <wp:inline distT="0" distB="0" distL="0" distR="0" wp14:anchorId="5942B7A4" wp14:editId="39B4F121">
            <wp:extent cx="5943600" cy="30822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1525E" w14:textId="26479B5A" w:rsidR="00F45DF9" w:rsidRPr="00F45DF9" w:rsidRDefault="00F45DF9" w:rsidP="00F45DF9">
      <w:pPr>
        <w:pStyle w:val="NormalWeb"/>
      </w:pPr>
      <w:r>
        <w:rPr>
          <w:noProof/>
        </w:rPr>
        <w:drawing>
          <wp:inline distT="0" distB="0" distL="0" distR="0" wp14:anchorId="241F9C65" wp14:editId="396DC537">
            <wp:extent cx="5943600" cy="3472180"/>
            <wp:effectExtent l="0" t="0" r="0" b="0"/>
            <wp:docPr id="1390707197" name="Picture 1390707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67CA" w14:textId="77777777" w:rsidR="00843A8F" w:rsidRPr="00F45DF9" w:rsidRDefault="00843A8F" w:rsidP="003F00A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5DF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Step 3 – </w:t>
      </w:r>
      <w:r w:rsidRPr="00F45DF9">
        <w:rPr>
          <w:rFonts w:ascii="Times New Roman" w:hAnsi="Times New Roman" w:cs="Times New Roman"/>
          <w:b/>
          <w:sz w:val="24"/>
          <w:szCs w:val="24"/>
        </w:rPr>
        <w:t xml:space="preserve">Starting and Enabling </w:t>
      </w:r>
      <w:r w:rsidR="00624744" w:rsidRPr="00F45DF9">
        <w:rPr>
          <w:rFonts w:ascii="Times New Roman" w:hAnsi="Times New Roman" w:cs="Times New Roman"/>
          <w:b/>
          <w:sz w:val="24"/>
          <w:szCs w:val="24"/>
        </w:rPr>
        <w:t>Apache</w:t>
      </w:r>
      <w:r w:rsidRPr="00F45DF9">
        <w:rPr>
          <w:rFonts w:ascii="Times New Roman" w:hAnsi="Times New Roman" w:cs="Times New Roman"/>
          <w:b/>
          <w:sz w:val="24"/>
          <w:szCs w:val="24"/>
        </w:rPr>
        <w:t xml:space="preserve"> Service</w:t>
      </w:r>
    </w:p>
    <w:p w14:paraId="3BE0ACD7" w14:textId="024BBD33" w:rsidR="00843A8F" w:rsidRDefault="00843A8F" w:rsidP="003F00A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45DF9">
        <w:rPr>
          <w:rFonts w:ascii="Times New Roman" w:eastAsia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F45D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5DF9">
        <w:rPr>
          <w:rFonts w:ascii="Times New Roman" w:eastAsia="Times New Roman" w:hAnsi="Times New Roman" w:cs="Times New Roman"/>
          <w:b/>
          <w:bCs/>
          <w:sz w:val="24"/>
          <w:szCs w:val="24"/>
        </w:rPr>
        <w:t>systemctl</w:t>
      </w:r>
      <w:proofErr w:type="spellEnd"/>
      <w:r w:rsidRPr="00F45D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start </w:t>
      </w:r>
      <w:r w:rsidR="00624744" w:rsidRPr="00F45DF9">
        <w:rPr>
          <w:rFonts w:ascii="Times New Roman" w:eastAsia="Times New Roman" w:hAnsi="Times New Roman" w:cs="Times New Roman"/>
          <w:b/>
          <w:bCs/>
          <w:sz w:val="24"/>
          <w:szCs w:val="24"/>
        </w:rPr>
        <w:t>apache2</w:t>
      </w:r>
    </w:p>
    <w:p w14:paraId="450ACB67" w14:textId="4A30C907" w:rsidR="00F45DF9" w:rsidRPr="00F45DF9" w:rsidRDefault="00F45DF9" w:rsidP="003F00A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45DF9">
        <w:rPr>
          <w:rFonts w:ascii="Times New Roman" w:eastAsia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F45D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5DF9">
        <w:rPr>
          <w:rFonts w:ascii="Times New Roman" w:eastAsia="Times New Roman" w:hAnsi="Times New Roman" w:cs="Times New Roman"/>
          <w:b/>
          <w:bCs/>
          <w:sz w:val="24"/>
          <w:szCs w:val="24"/>
        </w:rPr>
        <w:t>systemctl</w:t>
      </w:r>
      <w:proofErr w:type="spellEnd"/>
      <w:r w:rsidRPr="00F45D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enable apache2</w:t>
      </w:r>
    </w:p>
    <w:p w14:paraId="68869E48" w14:textId="53ED3AEC" w:rsidR="00624744" w:rsidRPr="00F45DF9" w:rsidRDefault="00F45DF9" w:rsidP="00F45DF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5DF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58B4AFD" wp14:editId="7F516B90">
                <wp:simplePos x="0" y="0"/>
                <wp:positionH relativeFrom="column">
                  <wp:posOffset>2203450</wp:posOffset>
                </wp:positionH>
                <wp:positionV relativeFrom="paragraph">
                  <wp:posOffset>123190</wp:posOffset>
                </wp:positionV>
                <wp:extent cx="1981200" cy="165100"/>
                <wp:effectExtent l="0" t="0" r="19050" b="2540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1651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79B61B" id="Rectangle 14" o:spid="_x0000_s1026" style="position:absolute;margin-left:173.5pt;margin-top:9.7pt;width:156pt;height:13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" filled="f" strokecolor="red" strokeweight="1pt"/>
            </w:pict>
          </mc:Fallback>
        </mc:AlternateContent>
      </w:r>
      <w:r w:rsidRPr="00F45DF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056F760" wp14:editId="06AAECC9">
                <wp:simplePos x="0" y="0"/>
                <wp:positionH relativeFrom="column">
                  <wp:posOffset>2174240</wp:posOffset>
                </wp:positionH>
                <wp:positionV relativeFrom="paragraph">
                  <wp:posOffset>6985</wp:posOffset>
                </wp:positionV>
                <wp:extent cx="2266245" cy="141111"/>
                <wp:effectExtent l="0" t="0" r="20320" b="1143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245" cy="141111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88726A" id="Rectangle 13" o:spid="_x0000_s1026" style="position:absolute;margin-left:171.2pt;margin-top:.55pt;width:178.45pt;height:11.1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6D70BF38" wp14:editId="65D38709">
            <wp:extent cx="5943600" cy="5391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312EA" w14:textId="77777777" w:rsidR="00843A8F" w:rsidRPr="00F45DF9" w:rsidRDefault="00843A8F" w:rsidP="003F00A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45DF9">
        <w:rPr>
          <w:rFonts w:ascii="Times New Roman" w:eastAsia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F45D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5DF9">
        <w:rPr>
          <w:rFonts w:ascii="Times New Roman" w:eastAsia="Times New Roman" w:hAnsi="Times New Roman" w:cs="Times New Roman"/>
          <w:b/>
          <w:bCs/>
          <w:sz w:val="24"/>
          <w:szCs w:val="24"/>
        </w:rPr>
        <w:t>systemctl</w:t>
      </w:r>
      <w:proofErr w:type="spellEnd"/>
      <w:r w:rsidRPr="00F45D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status </w:t>
      </w:r>
      <w:r w:rsidR="00624744" w:rsidRPr="00F45DF9">
        <w:rPr>
          <w:rFonts w:ascii="Times New Roman" w:eastAsia="Times New Roman" w:hAnsi="Times New Roman" w:cs="Times New Roman"/>
          <w:b/>
          <w:bCs/>
          <w:sz w:val="24"/>
          <w:szCs w:val="24"/>
        </w:rPr>
        <w:t>apache2</w:t>
      </w:r>
    </w:p>
    <w:p w14:paraId="4CA95DEB" w14:textId="06A8E387" w:rsidR="00555193" w:rsidRPr="00F45DF9" w:rsidRDefault="009B51BB" w:rsidP="009B51B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5DF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25F82D" wp14:editId="05846C2C">
                <wp:simplePos x="0" y="0"/>
                <wp:positionH relativeFrom="column">
                  <wp:posOffset>2197100</wp:posOffset>
                </wp:positionH>
                <wp:positionV relativeFrom="paragraph">
                  <wp:posOffset>27305</wp:posOffset>
                </wp:positionV>
                <wp:extent cx="1625600" cy="120650"/>
                <wp:effectExtent l="0" t="0" r="12700" b="1270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0" cy="1206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0C53B1" id="Rectangle 32" o:spid="_x0000_s1026" style="position:absolute;margin-left:173pt;margin-top:2.15pt;width:128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" filled="f" strokecolor="red" strokeweight="1pt"/>
            </w:pict>
          </mc:Fallback>
        </mc:AlternateContent>
      </w:r>
      <w:r w:rsidR="00F45DF9">
        <w:rPr>
          <w:noProof/>
        </w:rPr>
        <w:drawing>
          <wp:inline distT="0" distB="0" distL="0" distR="0" wp14:anchorId="182D6C57" wp14:editId="65AF8143">
            <wp:extent cx="5943600" cy="19621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4E215" w14:textId="77777777" w:rsidR="00843A8F" w:rsidRPr="00F45DF9" w:rsidRDefault="00843A8F" w:rsidP="003F00A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5DF9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14:paraId="3CE1EDB6" w14:textId="77777777" w:rsidR="00843A8F" w:rsidRPr="00F45DF9" w:rsidRDefault="00843A8F" w:rsidP="003F00A2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5DF9">
        <w:rPr>
          <w:rFonts w:ascii="Times New Roman" w:eastAsia="Times New Roman" w:hAnsi="Times New Roman" w:cs="Times New Roman"/>
          <w:sz w:val="24"/>
          <w:szCs w:val="24"/>
        </w:rPr>
        <w:t xml:space="preserve">start → Starts the </w:t>
      </w:r>
      <w:r w:rsidR="00624744" w:rsidRPr="00F45DF9">
        <w:rPr>
          <w:rFonts w:ascii="Times New Roman" w:eastAsia="Times New Roman" w:hAnsi="Times New Roman" w:cs="Times New Roman"/>
          <w:sz w:val="24"/>
          <w:szCs w:val="24"/>
        </w:rPr>
        <w:t>Apache</w:t>
      </w:r>
      <w:r w:rsidRPr="00F45DF9">
        <w:rPr>
          <w:rFonts w:ascii="Times New Roman" w:eastAsia="Times New Roman" w:hAnsi="Times New Roman" w:cs="Times New Roman"/>
          <w:sz w:val="24"/>
          <w:szCs w:val="24"/>
        </w:rPr>
        <w:t xml:space="preserve"> service immediately</w:t>
      </w:r>
    </w:p>
    <w:p w14:paraId="42692DCB" w14:textId="77777777" w:rsidR="00843A8F" w:rsidRPr="00F45DF9" w:rsidRDefault="00843A8F" w:rsidP="003F00A2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5DF9">
        <w:rPr>
          <w:rFonts w:ascii="Times New Roman" w:eastAsia="Times New Roman" w:hAnsi="Times New Roman" w:cs="Times New Roman"/>
          <w:sz w:val="24"/>
          <w:szCs w:val="24"/>
        </w:rPr>
        <w:t xml:space="preserve">enable → </w:t>
      </w:r>
      <w:r w:rsidR="00624744" w:rsidRPr="00F45DF9">
        <w:rPr>
          <w:rFonts w:ascii="Times New Roman" w:eastAsia="Times New Roman" w:hAnsi="Times New Roman" w:cs="Times New Roman"/>
          <w:sz w:val="24"/>
          <w:szCs w:val="24"/>
        </w:rPr>
        <w:t xml:space="preserve">Allows Apache to start automatically on system boot </w:t>
      </w:r>
    </w:p>
    <w:p w14:paraId="580E93F2" w14:textId="77777777" w:rsidR="00D63530" w:rsidRPr="00F45DF9" w:rsidRDefault="00843A8F" w:rsidP="003F00A2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5DF9">
        <w:rPr>
          <w:rFonts w:ascii="Times New Roman" w:eastAsia="Times New Roman" w:hAnsi="Times New Roman" w:cs="Times New Roman"/>
          <w:sz w:val="24"/>
          <w:szCs w:val="24"/>
        </w:rPr>
        <w:t xml:space="preserve">status → </w:t>
      </w:r>
      <w:r w:rsidR="00624744" w:rsidRPr="00F45DF9">
        <w:rPr>
          <w:rFonts w:ascii="Times New Roman" w:eastAsia="Times New Roman" w:hAnsi="Times New Roman" w:cs="Times New Roman"/>
          <w:sz w:val="24"/>
          <w:szCs w:val="24"/>
        </w:rPr>
        <w:t>C</w:t>
      </w:r>
      <w:r w:rsidR="00624744" w:rsidRPr="00F45DF9">
        <w:rPr>
          <w:rFonts w:ascii="Times New Roman" w:hAnsi="Times New Roman" w:cs="Times New Roman"/>
          <w:sz w:val="24"/>
          <w:szCs w:val="24"/>
        </w:rPr>
        <w:t>onfirms that the Apache service is active and running</w:t>
      </w:r>
    </w:p>
    <w:p w14:paraId="424E8487" w14:textId="77777777" w:rsidR="00843A8F" w:rsidRPr="00F45DF9" w:rsidRDefault="00843A8F" w:rsidP="003F00A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5D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4 – </w:t>
      </w:r>
      <w:r w:rsidRPr="00F45DF9">
        <w:rPr>
          <w:rFonts w:ascii="Times New Roman" w:hAnsi="Times New Roman" w:cs="Times New Roman"/>
          <w:b/>
          <w:sz w:val="24"/>
          <w:szCs w:val="24"/>
        </w:rPr>
        <w:t xml:space="preserve">Allowing </w:t>
      </w:r>
      <w:r w:rsidR="00624744" w:rsidRPr="00F45DF9">
        <w:rPr>
          <w:rFonts w:ascii="Times New Roman" w:hAnsi="Times New Roman" w:cs="Times New Roman"/>
          <w:b/>
          <w:sz w:val="24"/>
          <w:szCs w:val="24"/>
        </w:rPr>
        <w:t>Apache</w:t>
      </w:r>
      <w:r w:rsidRPr="00F45DF9">
        <w:rPr>
          <w:rFonts w:ascii="Times New Roman" w:hAnsi="Times New Roman" w:cs="Times New Roman"/>
          <w:b/>
          <w:sz w:val="24"/>
          <w:szCs w:val="24"/>
        </w:rPr>
        <w:t xml:space="preserve"> Through Firewall</w:t>
      </w:r>
    </w:p>
    <w:p w14:paraId="593F122C" w14:textId="77777777" w:rsidR="00D63530" w:rsidRDefault="00624744" w:rsidP="003F00A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45DF9">
        <w:rPr>
          <w:rFonts w:ascii="Times New Roman" w:eastAsia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F45D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5DF9">
        <w:rPr>
          <w:rFonts w:ascii="Times New Roman" w:eastAsia="Times New Roman" w:hAnsi="Times New Roman" w:cs="Times New Roman"/>
          <w:b/>
          <w:bCs/>
          <w:sz w:val="24"/>
          <w:szCs w:val="24"/>
        </w:rPr>
        <w:t>ufw</w:t>
      </w:r>
      <w:proofErr w:type="spellEnd"/>
      <w:r w:rsidRPr="00F45D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allow 'Apache'</w:t>
      </w:r>
    </w:p>
    <w:p w14:paraId="02E4ACAC" w14:textId="1BAE4446" w:rsidR="00F45DF9" w:rsidRPr="00F45DF9" w:rsidRDefault="00F45DF9" w:rsidP="003F00A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45DF9">
        <w:rPr>
          <w:rFonts w:ascii="Times New Roman" w:eastAsia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F45D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5DF9">
        <w:rPr>
          <w:rFonts w:ascii="Times New Roman" w:eastAsia="Times New Roman" w:hAnsi="Times New Roman" w:cs="Times New Roman"/>
          <w:b/>
          <w:bCs/>
          <w:sz w:val="24"/>
          <w:szCs w:val="24"/>
        </w:rPr>
        <w:t>ufw</w:t>
      </w:r>
      <w:proofErr w:type="spellEnd"/>
      <w:r w:rsidRPr="00F45D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reload</w:t>
      </w:r>
    </w:p>
    <w:p w14:paraId="5695D128" w14:textId="7E0C29A1" w:rsidR="00FF7AEF" w:rsidRPr="00F45DF9" w:rsidRDefault="00F45DF9" w:rsidP="00F45DF9">
      <w:pPr>
        <w:pStyle w:val="NormalWeb"/>
        <w:jc w:val="center"/>
        <w:rPr>
          <w:rStyle w:val="Strong"/>
          <w:b w:val="0"/>
          <w:bCs w:val="0"/>
        </w:rPr>
      </w:pPr>
      <w:r w:rsidRPr="00F45DF9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50A8789" wp14:editId="209F49E8">
                <wp:simplePos x="0" y="0"/>
                <wp:positionH relativeFrom="column">
                  <wp:posOffset>3797300</wp:posOffset>
                </wp:positionH>
                <wp:positionV relativeFrom="paragraph">
                  <wp:posOffset>614045</wp:posOffset>
                </wp:positionV>
                <wp:extent cx="1435100" cy="158750"/>
                <wp:effectExtent l="0" t="0" r="12700" b="12700"/>
                <wp:wrapNone/>
                <wp:docPr id="93792879" name="Rectangle 937928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0" cy="1587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1A862E" id="Rectangle 93792879" o:spid="_x0000_s1026" style="position:absolute;margin-left:299pt;margin-top:48.35pt;width:113pt;height:1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" filled="f" strokecolor="red" strokeweight="1pt"/>
            </w:pict>
          </mc:Fallback>
        </mc:AlternateContent>
      </w:r>
      <w:r w:rsidR="00BC7F8F" w:rsidRPr="00F45DF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B3D04BB" wp14:editId="5FDA5350">
                <wp:simplePos x="0" y="0"/>
                <wp:positionH relativeFrom="column">
                  <wp:posOffset>3746500</wp:posOffset>
                </wp:positionH>
                <wp:positionV relativeFrom="paragraph">
                  <wp:posOffset>42545</wp:posOffset>
                </wp:positionV>
                <wp:extent cx="2139950" cy="158750"/>
                <wp:effectExtent l="0" t="0" r="12700" b="12700"/>
                <wp:wrapNone/>
                <wp:docPr id="93792877" name="Rectangle 937928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950" cy="1587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F1707B" id="Rectangle 93792877" o:spid="_x0000_s1026" style="position:absolute;margin-left:295pt;margin-top:3.35pt;width:168.5pt;height:1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667C9CA8" wp14:editId="2C82B93E">
            <wp:extent cx="5943600" cy="10280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5CEF6" w14:textId="77777777" w:rsidR="00D63530" w:rsidRPr="00F45DF9" w:rsidRDefault="00D63530" w:rsidP="003F00A2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5DF9">
        <w:rPr>
          <w:rStyle w:val="Strong"/>
          <w:rFonts w:ascii="Times New Roman" w:hAnsi="Times New Roman" w:cs="Times New Roman"/>
          <w:sz w:val="24"/>
          <w:szCs w:val="24"/>
        </w:rPr>
        <w:t>Explanation:</w:t>
      </w:r>
    </w:p>
    <w:p w14:paraId="44618EA1" w14:textId="77777777" w:rsidR="00D63530" w:rsidRPr="00F45DF9" w:rsidRDefault="00624744" w:rsidP="003F00A2">
      <w:pPr>
        <w:pStyle w:val="NormalWeb"/>
        <w:jc w:val="both"/>
      </w:pPr>
      <w:r w:rsidRPr="00F45DF9">
        <w:lastRenderedPageBreak/>
        <w:t>These commands allow HTTP traffic (port 80) so that the web server can be accessed over the network.</w:t>
      </w:r>
    </w:p>
    <w:p w14:paraId="6DA99977" w14:textId="77777777" w:rsidR="00843A8F" w:rsidRPr="00F45DF9" w:rsidRDefault="00843A8F" w:rsidP="003F00A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5D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5 – </w:t>
      </w:r>
      <w:r w:rsidR="00624744" w:rsidRPr="00F45DF9">
        <w:rPr>
          <w:rFonts w:ascii="Times New Roman" w:eastAsia="Times New Roman" w:hAnsi="Times New Roman" w:cs="Times New Roman"/>
          <w:b/>
          <w:bCs/>
          <w:sz w:val="24"/>
          <w:szCs w:val="24"/>
        </w:rPr>
        <w:t>Verify Apache Locally</w:t>
      </w:r>
    </w:p>
    <w:p w14:paraId="1E716869" w14:textId="77777777" w:rsidR="00624744" w:rsidRPr="00F45DF9" w:rsidRDefault="00624744" w:rsidP="003F00A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F45DF9">
        <w:rPr>
          <w:rFonts w:ascii="Times New Roman" w:hAnsi="Times New Roman" w:cs="Times New Roman"/>
          <w:sz w:val="24"/>
        </w:rPr>
        <w:t>The web server was tested locally by opening a web browser on the server machine and entering:</w:t>
      </w:r>
    </w:p>
    <w:p w14:paraId="7FBF597C" w14:textId="77777777" w:rsidR="00624744" w:rsidRPr="00F45DF9" w:rsidRDefault="00624744" w:rsidP="003F00A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5DF9">
        <w:rPr>
          <w:rFonts w:ascii="Times New Roman" w:eastAsia="Times New Roman" w:hAnsi="Times New Roman" w:cs="Times New Roman"/>
          <w:b/>
          <w:bCs/>
          <w:sz w:val="24"/>
          <w:szCs w:val="24"/>
        </w:rPr>
        <w:t>http://localhost</w:t>
      </w:r>
    </w:p>
    <w:p w14:paraId="6AD8E5FA" w14:textId="77777777" w:rsidR="003F00A2" w:rsidRPr="00F45DF9" w:rsidRDefault="00723E64" w:rsidP="003F00A2">
      <w:pPr>
        <w:pStyle w:val="NormalWeb"/>
        <w:jc w:val="center"/>
      </w:pPr>
      <w:r w:rsidRPr="00F45DF9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C9942CB" wp14:editId="2EA4511F">
                <wp:simplePos x="0" y="0"/>
                <wp:positionH relativeFrom="column">
                  <wp:posOffset>1970690</wp:posOffset>
                </wp:positionH>
                <wp:positionV relativeFrom="paragraph">
                  <wp:posOffset>359629</wp:posOffset>
                </wp:positionV>
                <wp:extent cx="488731" cy="118241"/>
                <wp:effectExtent l="0" t="0" r="26035" b="1524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731" cy="11824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C9CF4A" id="Rectangle 22" o:spid="_x0000_s1026" style="position:absolute;margin-left:155.15pt;margin-top:28.3pt;width:38.5pt;height:9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" filled="f" strokecolor="red" strokeweight="1.5pt"/>
            </w:pict>
          </mc:Fallback>
        </mc:AlternateContent>
      </w:r>
      <w:r w:rsidR="003F00A2" w:rsidRPr="00F45DF9">
        <w:rPr>
          <w:noProof/>
        </w:rPr>
        <w:drawing>
          <wp:inline distT="0" distB="0" distL="0" distR="0" wp14:anchorId="70C8D0E6" wp14:editId="40932809">
            <wp:extent cx="4766560" cy="2877671"/>
            <wp:effectExtent l="19050" t="19050" r="15240" b="18415"/>
            <wp:docPr id="15" name="Picture 15" descr="C:\Users\Name\OneDrive\Pictures\Screenshots\Screenshot (105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ame\OneDrive\Pictures\Screenshots\Screenshot (1059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99" t="13461" r="16608" b="8197"/>
                    <a:stretch/>
                  </pic:blipFill>
                  <pic:spPr bwMode="auto">
                    <a:xfrm>
                      <a:off x="0" y="0"/>
                      <a:ext cx="4801501" cy="289876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F00A2" w:rsidRPr="00F45DF9">
        <w:rPr>
          <w:noProof/>
        </w:rPr>
        <w:drawing>
          <wp:inline distT="0" distB="0" distL="0" distR="0" wp14:anchorId="0572F90E" wp14:editId="74013D01">
            <wp:extent cx="4764742" cy="2871030"/>
            <wp:effectExtent l="19050" t="19050" r="17145" b="2476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(1061).png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07" t="13006" r="16722" b="8934"/>
                    <a:stretch/>
                  </pic:blipFill>
                  <pic:spPr bwMode="auto">
                    <a:xfrm>
                      <a:off x="0" y="0"/>
                      <a:ext cx="4823767" cy="29065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FB9272" w14:textId="77777777" w:rsidR="00624744" w:rsidRPr="00F45DF9" w:rsidRDefault="00624744" w:rsidP="003F00A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5DF9">
        <w:rPr>
          <w:rFonts w:ascii="Times New Roman" w:hAnsi="Times New Roman" w:cs="Times New Roman"/>
          <w:sz w:val="24"/>
        </w:rPr>
        <w:t xml:space="preserve">The default </w:t>
      </w:r>
      <w:r w:rsidRPr="00F45DF9">
        <w:rPr>
          <w:rStyle w:val="Strong"/>
          <w:rFonts w:ascii="Times New Roman" w:hAnsi="Times New Roman" w:cs="Times New Roman"/>
          <w:sz w:val="24"/>
        </w:rPr>
        <w:t>Apache2 Ubuntu Default Page</w:t>
      </w:r>
      <w:r w:rsidRPr="00F45DF9">
        <w:rPr>
          <w:rFonts w:ascii="Times New Roman" w:hAnsi="Times New Roman" w:cs="Times New Roman"/>
          <w:sz w:val="24"/>
        </w:rPr>
        <w:t xml:space="preserve"> appeared, confirming local web server functionality.</w:t>
      </w:r>
    </w:p>
    <w:p w14:paraId="572DE52C" w14:textId="77777777" w:rsidR="00624744" w:rsidRPr="00F45DF9" w:rsidRDefault="00843A8F" w:rsidP="003F00A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45D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6 </w:t>
      </w:r>
      <w:proofErr w:type="gramStart"/>
      <w:r w:rsidRPr="00F45D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– </w:t>
      </w:r>
      <w:r w:rsidR="00624744" w:rsidRPr="00F45D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3F00A2" w:rsidRPr="00F45DF9">
        <w:rPr>
          <w:rFonts w:ascii="Times New Roman" w:eastAsia="Times New Roman" w:hAnsi="Times New Roman" w:cs="Times New Roman"/>
          <w:b/>
          <w:bCs/>
          <w:sz w:val="24"/>
          <w:szCs w:val="24"/>
        </w:rPr>
        <w:t>Test</w:t>
      </w:r>
      <w:proofErr w:type="gramEnd"/>
      <w:r w:rsidR="003F00A2" w:rsidRPr="00F45D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Web Server</w:t>
      </w:r>
      <w:r w:rsidR="003F00A2" w:rsidRPr="00F45DF9">
        <w:rPr>
          <w:rFonts w:ascii="Times New Roman" w:hAnsi="Times New Roman" w:cs="Times New Roman"/>
        </w:rPr>
        <w:t xml:space="preserve"> </w:t>
      </w:r>
      <w:r w:rsidR="00624744" w:rsidRPr="00F45DF9">
        <w:rPr>
          <w:rFonts w:ascii="Times New Roman" w:eastAsia="Times New Roman" w:hAnsi="Times New Roman" w:cs="Times New Roman"/>
          <w:b/>
          <w:bCs/>
          <w:sz w:val="24"/>
          <w:szCs w:val="24"/>
        </w:rPr>
        <w:t>Apache from Client Machine</w:t>
      </w:r>
      <w:r w:rsidR="003F00A2" w:rsidRPr="00F45D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(Ubuntu 2)</w:t>
      </w:r>
    </w:p>
    <w:p w14:paraId="7D7CEB86" w14:textId="2722AAD4" w:rsidR="003F00A2" w:rsidRPr="00F45DF9" w:rsidRDefault="00624744" w:rsidP="00F45DF9">
      <w:pPr>
        <w:pStyle w:val="NormalWeb"/>
        <w:jc w:val="both"/>
      </w:pPr>
      <w:r w:rsidRPr="00F45DF9">
        <w:lastRenderedPageBreak/>
        <w:t>The IP address of the server machine</w:t>
      </w:r>
      <w:r w:rsidR="00723E64" w:rsidRPr="00F45DF9">
        <w:t xml:space="preserve"> (Ubuntu 1)</w:t>
      </w:r>
      <w:r w:rsidRPr="00F45DF9">
        <w:t xml:space="preserve"> was obtained using:</w:t>
      </w:r>
    </w:p>
    <w:p w14:paraId="3C647CE0" w14:textId="77777777" w:rsidR="00624744" w:rsidRPr="00F45DF9" w:rsidRDefault="00624744" w:rsidP="003F00A2">
      <w:pPr>
        <w:pStyle w:val="NormalWeb"/>
        <w:jc w:val="both"/>
      </w:pPr>
      <w:r w:rsidRPr="00F45DF9">
        <w:t>The web server was then accessed from the second Ubuntu virtual machine using:</w:t>
      </w:r>
    </w:p>
    <w:p w14:paraId="76176754" w14:textId="77777777" w:rsidR="00624744" w:rsidRPr="00F45DF9" w:rsidRDefault="00624744" w:rsidP="003F00A2">
      <w:pPr>
        <w:pStyle w:val="HTMLPreformatted"/>
        <w:jc w:val="both"/>
        <w:rPr>
          <w:rFonts w:ascii="Times New Roman" w:hAnsi="Times New Roman" w:cs="Times New Roman"/>
          <w:b/>
          <w:sz w:val="24"/>
        </w:rPr>
      </w:pPr>
      <w:r w:rsidRPr="00F45DF9">
        <w:rPr>
          <w:rStyle w:val="HTMLCode"/>
          <w:rFonts w:ascii="Times New Roman" w:hAnsi="Times New Roman" w:cs="Times New Roman"/>
          <w:b/>
          <w:sz w:val="24"/>
        </w:rPr>
        <w:t>http:</w:t>
      </w:r>
      <w:r w:rsidRPr="00F45DF9">
        <w:rPr>
          <w:rStyle w:val="hljs-comment"/>
          <w:rFonts w:ascii="Times New Roman" w:hAnsi="Times New Roman" w:cs="Times New Roman"/>
          <w:b/>
          <w:sz w:val="24"/>
        </w:rPr>
        <w:t>//</w:t>
      </w:r>
      <w:r w:rsidR="009B51BB" w:rsidRPr="00F45DF9">
        <w:rPr>
          <w:rStyle w:val="hljs-comment"/>
          <w:rFonts w:ascii="Times New Roman" w:hAnsi="Times New Roman" w:cs="Times New Roman"/>
          <w:b/>
          <w:sz w:val="24"/>
        </w:rPr>
        <w:t>192.168.25.131</w:t>
      </w:r>
    </w:p>
    <w:p w14:paraId="7AE3E611" w14:textId="77777777" w:rsidR="003F00A2" w:rsidRPr="00F45DF9" w:rsidRDefault="00723E64" w:rsidP="003F00A2">
      <w:pPr>
        <w:pStyle w:val="NormalWeb"/>
        <w:jc w:val="center"/>
      </w:pPr>
      <w:r w:rsidRPr="00F45DF9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F268012" wp14:editId="230BFF6B">
                <wp:simplePos x="0" y="0"/>
                <wp:positionH relativeFrom="column">
                  <wp:posOffset>1577009</wp:posOffset>
                </wp:positionH>
                <wp:positionV relativeFrom="paragraph">
                  <wp:posOffset>365869</wp:posOffset>
                </wp:positionV>
                <wp:extent cx="689113" cy="142461"/>
                <wp:effectExtent l="0" t="0" r="15875" b="1016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113" cy="14246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97FACC" id="Rectangle 23" o:spid="_x0000_s1026" style="position:absolute;margin-left:124.15pt;margin-top:28.8pt;width:54.25pt;height:11.2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" filled="f" strokecolor="red" strokeweight="1.5pt"/>
            </w:pict>
          </mc:Fallback>
        </mc:AlternateContent>
      </w:r>
      <w:r w:rsidR="003F00A2" w:rsidRPr="00F45DF9">
        <w:rPr>
          <w:noProof/>
        </w:rPr>
        <w:drawing>
          <wp:inline distT="0" distB="0" distL="0" distR="0" wp14:anchorId="1E5278CA" wp14:editId="3691401A">
            <wp:extent cx="5114157" cy="3145972"/>
            <wp:effectExtent l="19050" t="19050" r="10795" b="16510"/>
            <wp:docPr id="18" name="Picture 18" descr="C:\Users\Name\OneDrive\Pictures\Screenshots\Screenshot (106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Name\OneDrive\Pictures\Screenshots\Screenshot (1063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16" t="14136" r="19604" b="13160"/>
                    <a:stretch/>
                  </pic:blipFill>
                  <pic:spPr bwMode="auto">
                    <a:xfrm>
                      <a:off x="0" y="0"/>
                      <a:ext cx="5147854" cy="3166701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FE1164" w14:textId="77777777" w:rsidR="003F00A2" w:rsidRPr="00F45DF9" w:rsidRDefault="003F00A2" w:rsidP="003F00A2">
      <w:pPr>
        <w:pStyle w:val="NormalWeb"/>
        <w:jc w:val="center"/>
      </w:pPr>
      <w:r w:rsidRPr="00F45DF9">
        <w:rPr>
          <w:noProof/>
        </w:rPr>
        <w:drawing>
          <wp:inline distT="0" distB="0" distL="0" distR="0" wp14:anchorId="13AE8CA3" wp14:editId="2775F9EA">
            <wp:extent cx="5072261" cy="3156858"/>
            <wp:effectExtent l="19050" t="19050" r="14605" b="24765"/>
            <wp:docPr id="19" name="Picture 19" descr="C:\Users\Name\OneDrive\Pictures\Screenshots\Screenshot (106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Name\OneDrive\Pictures\Screenshots\Screenshot (1064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91" t="13742" r="19344" b="12717"/>
                    <a:stretch/>
                  </pic:blipFill>
                  <pic:spPr bwMode="auto">
                    <a:xfrm>
                      <a:off x="0" y="0"/>
                      <a:ext cx="5109837" cy="318024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EDDC82" w14:textId="77777777" w:rsidR="00624744" w:rsidRPr="00F45DF9" w:rsidRDefault="009B51BB" w:rsidP="003F00A2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F45DF9">
        <w:rPr>
          <w:rFonts w:ascii="Times New Roman" w:hAnsi="Times New Roman" w:cs="Times New Roman"/>
          <w:sz w:val="24"/>
        </w:rPr>
        <w:t>The Apache default page appeared successfully, confirming remote access.</w:t>
      </w:r>
    </w:p>
    <w:p w14:paraId="04311D07" w14:textId="77777777" w:rsidR="00723E64" w:rsidRPr="00F45DF9" w:rsidRDefault="00723E64" w:rsidP="00723E6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45DF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Step 7 </w:t>
      </w:r>
      <w:proofErr w:type="gramStart"/>
      <w:r w:rsidRPr="00F45DF9">
        <w:rPr>
          <w:rFonts w:ascii="Times New Roman" w:eastAsia="Times New Roman" w:hAnsi="Times New Roman" w:cs="Times New Roman"/>
          <w:b/>
          <w:bCs/>
          <w:sz w:val="24"/>
          <w:szCs w:val="24"/>
        </w:rPr>
        <w:t>–  Create</w:t>
      </w:r>
      <w:proofErr w:type="gramEnd"/>
      <w:r w:rsidRPr="00F45D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 Custom Web Page</w:t>
      </w:r>
    </w:p>
    <w:p w14:paraId="6B33590D" w14:textId="77777777" w:rsidR="00723E64" w:rsidRPr="00F45DF9" w:rsidRDefault="00723E64" w:rsidP="00723E64">
      <w:pPr>
        <w:pStyle w:val="NormalWeb"/>
      </w:pPr>
      <w:r w:rsidRPr="00F45DF9">
        <w:t xml:space="preserve">On </w:t>
      </w:r>
      <w:r w:rsidRPr="00F45DF9">
        <w:rPr>
          <w:rStyle w:val="Strong"/>
        </w:rPr>
        <w:t>Ubuntu 1</w:t>
      </w:r>
      <w:r w:rsidRPr="00F45DF9">
        <w:t>:</w:t>
      </w:r>
    </w:p>
    <w:p w14:paraId="2BEC3AD0" w14:textId="77777777" w:rsidR="00723E64" w:rsidRPr="00F45DF9" w:rsidRDefault="00723E64" w:rsidP="00723E64">
      <w:pPr>
        <w:pStyle w:val="HTMLPreformatted"/>
        <w:rPr>
          <w:rFonts w:ascii="Times New Roman" w:hAnsi="Times New Roman" w:cs="Times New Roman"/>
          <w:b/>
          <w:sz w:val="24"/>
        </w:rPr>
      </w:pPr>
      <w:proofErr w:type="spellStart"/>
      <w:r w:rsidRPr="00F45DF9">
        <w:rPr>
          <w:rStyle w:val="hljs-builtin"/>
          <w:rFonts w:ascii="Times New Roman" w:hAnsi="Times New Roman" w:cs="Times New Roman"/>
          <w:b/>
          <w:sz w:val="24"/>
        </w:rPr>
        <w:t>sudo</w:t>
      </w:r>
      <w:proofErr w:type="spellEnd"/>
      <w:r w:rsidRPr="00F45DF9">
        <w:rPr>
          <w:rStyle w:val="HTMLCode"/>
          <w:rFonts w:ascii="Times New Roman" w:hAnsi="Times New Roman" w:cs="Times New Roman"/>
          <w:b/>
          <w:sz w:val="24"/>
        </w:rPr>
        <w:t xml:space="preserve"> nano /var/www/html/index.html</w:t>
      </w:r>
    </w:p>
    <w:p w14:paraId="20991767" w14:textId="1C9BFC43" w:rsidR="00723E64" w:rsidRPr="00F45DF9" w:rsidRDefault="00BE1A3D" w:rsidP="00BE1A3D">
      <w:pPr>
        <w:pStyle w:val="NormalWeb"/>
        <w:jc w:val="center"/>
      </w:pPr>
      <w:r w:rsidRPr="00F45DF9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FE00311" wp14:editId="446FD57D">
                <wp:simplePos x="0" y="0"/>
                <wp:positionH relativeFrom="column">
                  <wp:posOffset>3206750</wp:posOffset>
                </wp:positionH>
                <wp:positionV relativeFrom="paragraph">
                  <wp:posOffset>227330</wp:posOffset>
                </wp:positionV>
                <wp:extent cx="2679700" cy="152400"/>
                <wp:effectExtent l="0" t="0" r="25400" b="1905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700" cy="152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2A9AE" id="Rectangle 34" o:spid="_x0000_s1026" style="position:absolute;margin-left:252.5pt;margin-top:17.9pt;width:211pt;height:12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" filled="f" strokecolor="red" strokeweight="1.5pt"/>
            </w:pict>
          </mc:Fallback>
        </mc:AlternateContent>
      </w:r>
      <w:r w:rsidR="00F45DF9">
        <w:rPr>
          <w:noProof/>
        </w:rPr>
        <w:drawing>
          <wp:inline distT="0" distB="0" distL="0" distR="0" wp14:anchorId="27295402" wp14:editId="1320FE64">
            <wp:extent cx="5943600" cy="238125"/>
            <wp:effectExtent l="0" t="0" r="0" b="9525"/>
            <wp:docPr id="828728857" name="Picture 828728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E64" w:rsidRPr="00F45DF9">
        <w:rPr>
          <w:noProof/>
        </w:rPr>
        <w:drawing>
          <wp:inline distT="0" distB="0" distL="0" distR="0" wp14:anchorId="60A2B536" wp14:editId="3D747290">
            <wp:extent cx="5938520" cy="2910111"/>
            <wp:effectExtent l="19050" t="19050" r="24130" b="24130"/>
            <wp:docPr id="31" name="Picture 31" descr="C:\Users\Name\OneDrive\Pictures\Screenshots\Screenshot (106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Name\OneDrive\Pictures\Screenshots\Screenshot (1066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12" t="17933" r="1219" b="8042"/>
                    <a:stretch/>
                  </pic:blipFill>
                  <pic:spPr bwMode="auto">
                    <a:xfrm>
                      <a:off x="0" y="0"/>
                      <a:ext cx="5996367" cy="293845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239C17" w14:textId="77777777" w:rsidR="00723E64" w:rsidRPr="00F45DF9" w:rsidRDefault="00723E64" w:rsidP="00723E64">
      <w:pPr>
        <w:pStyle w:val="NormalWeb"/>
      </w:pPr>
      <w:r w:rsidRPr="00F45DF9">
        <w:t>Replace content with:</w:t>
      </w:r>
    </w:p>
    <w:p w14:paraId="6D27F7BE" w14:textId="77777777" w:rsidR="00723E64" w:rsidRPr="00F45DF9" w:rsidRDefault="00723E64" w:rsidP="00723E64">
      <w:pPr>
        <w:pStyle w:val="HTMLPreformatted"/>
        <w:jc w:val="both"/>
        <w:rPr>
          <w:rStyle w:val="HTMLCode"/>
          <w:rFonts w:ascii="Times New Roman" w:hAnsi="Times New Roman" w:cs="Times New Roman"/>
          <w:b/>
          <w:sz w:val="24"/>
        </w:rPr>
      </w:pPr>
      <w:r w:rsidRPr="00F45DF9">
        <w:rPr>
          <w:rStyle w:val="HTMLCode"/>
          <w:rFonts w:ascii="Times New Roman" w:hAnsi="Times New Roman" w:cs="Times New Roman"/>
          <w:b/>
          <w:sz w:val="24"/>
        </w:rPr>
        <w:t>&lt;html&gt;</w:t>
      </w:r>
    </w:p>
    <w:p w14:paraId="3158289D" w14:textId="77777777" w:rsidR="00723E64" w:rsidRPr="00F45DF9" w:rsidRDefault="00723E64" w:rsidP="00723E64">
      <w:pPr>
        <w:pStyle w:val="HTMLPreformatted"/>
        <w:jc w:val="both"/>
        <w:rPr>
          <w:rStyle w:val="HTMLCode"/>
          <w:rFonts w:ascii="Times New Roman" w:hAnsi="Times New Roman" w:cs="Times New Roman"/>
          <w:b/>
          <w:sz w:val="24"/>
        </w:rPr>
      </w:pPr>
      <w:r w:rsidRPr="00F45DF9">
        <w:rPr>
          <w:rStyle w:val="HTMLCode"/>
          <w:rFonts w:ascii="Times New Roman" w:hAnsi="Times New Roman" w:cs="Times New Roman"/>
          <w:b/>
          <w:sz w:val="24"/>
        </w:rPr>
        <w:t>&lt;head&gt;</w:t>
      </w:r>
    </w:p>
    <w:p w14:paraId="1E1ADACA" w14:textId="77777777" w:rsidR="00723E64" w:rsidRPr="00F45DF9" w:rsidRDefault="00723E64" w:rsidP="00723E64">
      <w:pPr>
        <w:pStyle w:val="HTMLPreformatted"/>
        <w:jc w:val="both"/>
        <w:rPr>
          <w:rStyle w:val="HTMLCode"/>
          <w:rFonts w:ascii="Times New Roman" w:hAnsi="Times New Roman" w:cs="Times New Roman"/>
          <w:b/>
          <w:sz w:val="24"/>
        </w:rPr>
      </w:pPr>
      <w:r w:rsidRPr="00F45DF9">
        <w:rPr>
          <w:rStyle w:val="HTMLCode"/>
          <w:rFonts w:ascii="Times New Roman" w:hAnsi="Times New Roman" w:cs="Times New Roman"/>
          <w:b/>
          <w:sz w:val="24"/>
        </w:rPr>
        <w:t>&lt;title&gt;OS Web Server&lt;/title&gt;</w:t>
      </w:r>
    </w:p>
    <w:p w14:paraId="0748435D" w14:textId="77777777" w:rsidR="00723E64" w:rsidRPr="00F45DF9" w:rsidRDefault="00723E64" w:rsidP="00723E64">
      <w:pPr>
        <w:pStyle w:val="HTMLPreformatted"/>
        <w:jc w:val="both"/>
        <w:rPr>
          <w:rStyle w:val="HTMLCode"/>
          <w:rFonts w:ascii="Times New Roman" w:hAnsi="Times New Roman" w:cs="Times New Roman"/>
          <w:b/>
          <w:sz w:val="24"/>
        </w:rPr>
      </w:pPr>
      <w:r w:rsidRPr="00F45DF9">
        <w:rPr>
          <w:rStyle w:val="HTMLCode"/>
          <w:rFonts w:ascii="Times New Roman" w:hAnsi="Times New Roman" w:cs="Times New Roman"/>
          <w:b/>
          <w:sz w:val="24"/>
        </w:rPr>
        <w:t>&lt;/head&gt;</w:t>
      </w:r>
    </w:p>
    <w:p w14:paraId="7A4D014D" w14:textId="77777777" w:rsidR="00723E64" w:rsidRPr="00F45DF9" w:rsidRDefault="00723E64" w:rsidP="00723E64">
      <w:pPr>
        <w:pStyle w:val="HTMLPreformatted"/>
        <w:jc w:val="both"/>
        <w:rPr>
          <w:rStyle w:val="HTMLCode"/>
          <w:rFonts w:ascii="Times New Roman" w:hAnsi="Times New Roman" w:cs="Times New Roman"/>
          <w:b/>
          <w:sz w:val="24"/>
        </w:rPr>
      </w:pPr>
      <w:r w:rsidRPr="00F45DF9">
        <w:rPr>
          <w:rStyle w:val="HTMLCode"/>
          <w:rFonts w:ascii="Times New Roman" w:hAnsi="Times New Roman" w:cs="Times New Roman"/>
          <w:b/>
          <w:sz w:val="24"/>
        </w:rPr>
        <w:t>&lt;body&gt;</w:t>
      </w:r>
    </w:p>
    <w:p w14:paraId="7737E1DA" w14:textId="77777777" w:rsidR="00723E64" w:rsidRPr="00F45DF9" w:rsidRDefault="00723E64" w:rsidP="00723E64">
      <w:pPr>
        <w:pStyle w:val="HTMLPreformatted"/>
        <w:jc w:val="both"/>
        <w:rPr>
          <w:rStyle w:val="HTMLCode"/>
          <w:rFonts w:ascii="Times New Roman" w:hAnsi="Times New Roman" w:cs="Times New Roman"/>
          <w:b/>
          <w:sz w:val="24"/>
        </w:rPr>
      </w:pPr>
      <w:r w:rsidRPr="00F45DF9">
        <w:rPr>
          <w:rStyle w:val="HTMLCode"/>
          <w:rFonts w:ascii="Times New Roman" w:hAnsi="Times New Roman" w:cs="Times New Roman"/>
          <w:b/>
          <w:sz w:val="24"/>
        </w:rPr>
        <w:t>&lt;h1&gt;Apache Web Server is Working&lt;/h1&gt;</w:t>
      </w:r>
    </w:p>
    <w:p w14:paraId="35E06434" w14:textId="77777777" w:rsidR="00723E64" w:rsidRPr="00F45DF9" w:rsidRDefault="00723E64" w:rsidP="00723E64">
      <w:pPr>
        <w:pStyle w:val="HTMLPreformatted"/>
        <w:jc w:val="both"/>
        <w:rPr>
          <w:rStyle w:val="HTMLCode"/>
          <w:rFonts w:ascii="Times New Roman" w:hAnsi="Times New Roman" w:cs="Times New Roman"/>
          <w:b/>
          <w:sz w:val="24"/>
        </w:rPr>
      </w:pPr>
      <w:r w:rsidRPr="00F45DF9">
        <w:rPr>
          <w:rStyle w:val="HTMLCode"/>
          <w:rFonts w:ascii="Times New Roman" w:hAnsi="Times New Roman" w:cs="Times New Roman"/>
          <w:b/>
          <w:sz w:val="24"/>
        </w:rPr>
        <w:t>&lt;p&gt;Phase 2 – Operating Systems Project&lt;/p&gt;</w:t>
      </w:r>
    </w:p>
    <w:p w14:paraId="7C70EA0A" w14:textId="77777777" w:rsidR="00723E64" w:rsidRPr="00F45DF9" w:rsidRDefault="00723E64" w:rsidP="00723E64">
      <w:pPr>
        <w:pStyle w:val="HTMLPreformatted"/>
        <w:jc w:val="both"/>
        <w:rPr>
          <w:rStyle w:val="HTMLCode"/>
          <w:rFonts w:ascii="Times New Roman" w:hAnsi="Times New Roman" w:cs="Times New Roman"/>
          <w:b/>
          <w:sz w:val="24"/>
        </w:rPr>
      </w:pPr>
      <w:r w:rsidRPr="00F45DF9">
        <w:rPr>
          <w:rStyle w:val="HTMLCode"/>
          <w:rFonts w:ascii="Times New Roman" w:hAnsi="Times New Roman" w:cs="Times New Roman"/>
          <w:b/>
          <w:sz w:val="24"/>
        </w:rPr>
        <w:t>&lt;/body&gt;</w:t>
      </w:r>
    </w:p>
    <w:p w14:paraId="12CF88F5" w14:textId="77777777" w:rsidR="00723E64" w:rsidRPr="00F45DF9" w:rsidRDefault="00723E64" w:rsidP="00723E64">
      <w:pPr>
        <w:pStyle w:val="HTMLPreformatted"/>
        <w:jc w:val="both"/>
        <w:rPr>
          <w:rFonts w:ascii="Times New Roman" w:hAnsi="Times New Roman" w:cs="Times New Roman"/>
          <w:b/>
          <w:sz w:val="24"/>
        </w:rPr>
      </w:pPr>
      <w:r w:rsidRPr="00F45DF9">
        <w:rPr>
          <w:rStyle w:val="HTMLCode"/>
          <w:rFonts w:ascii="Times New Roman" w:hAnsi="Times New Roman" w:cs="Times New Roman"/>
          <w:b/>
          <w:sz w:val="24"/>
        </w:rPr>
        <w:t>&lt;/html&gt;</w:t>
      </w:r>
    </w:p>
    <w:p w14:paraId="3EC5D447" w14:textId="77777777" w:rsidR="00723E64" w:rsidRPr="00F45DF9" w:rsidRDefault="00723E64" w:rsidP="00BE1A3D">
      <w:pPr>
        <w:pStyle w:val="NormalWeb"/>
        <w:jc w:val="center"/>
      </w:pPr>
      <w:r w:rsidRPr="00F45DF9">
        <w:rPr>
          <w:noProof/>
        </w:rPr>
        <w:lastRenderedPageBreak/>
        <w:drawing>
          <wp:inline distT="0" distB="0" distL="0" distR="0" wp14:anchorId="1D11086E" wp14:editId="317D253A">
            <wp:extent cx="5943220" cy="2520462"/>
            <wp:effectExtent l="19050" t="19050" r="19685" b="13335"/>
            <wp:docPr id="33" name="Picture 33" descr="C:\Users\Name\OneDrive\Pictures\Screenshots\Screenshot (106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Name\OneDrive\Pictures\Screenshots\Screenshot (1067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99" t="18160" r="27386" b="37422"/>
                    <a:stretch/>
                  </pic:blipFill>
                  <pic:spPr bwMode="auto">
                    <a:xfrm>
                      <a:off x="0" y="0"/>
                      <a:ext cx="6045428" cy="256380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6D8740" w14:textId="77777777" w:rsidR="00723E64" w:rsidRPr="00F45DF9" w:rsidRDefault="00723E64" w:rsidP="00723E64">
      <w:pPr>
        <w:pStyle w:val="NormalWeb"/>
      </w:pPr>
      <w:r w:rsidRPr="00F45DF9">
        <w:t>Save and exit.</w:t>
      </w:r>
    </w:p>
    <w:p w14:paraId="72EA8BD2" w14:textId="77777777" w:rsidR="00723E64" w:rsidRPr="00F45DF9" w:rsidRDefault="00723E64" w:rsidP="00723E64">
      <w:pPr>
        <w:pStyle w:val="NormalWeb"/>
      </w:pPr>
      <w:r w:rsidRPr="00F45DF9">
        <w:rPr>
          <w:b/>
        </w:rPr>
        <w:t>Note:</w:t>
      </w:r>
      <w:r w:rsidRPr="00F45DF9">
        <w:t xml:space="preserve"> Refresh browser on Ubuntu 2.</w:t>
      </w:r>
    </w:p>
    <w:p w14:paraId="5B135A10" w14:textId="77777777" w:rsidR="00F45DF9" w:rsidRDefault="00BE1A3D" w:rsidP="00BE1A3D">
      <w:pPr>
        <w:pStyle w:val="NormalWeb"/>
        <w:jc w:val="center"/>
      </w:pPr>
      <w:r w:rsidRPr="00F45DF9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909DD91" wp14:editId="7A85BFB1">
                <wp:simplePos x="0" y="0"/>
                <wp:positionH relativeFrom="column">
                  <wp:posOffset>1050471</wp:posOffset>
                </wp:positionH>
                <wp:positionV relativeFrom="paragraph">
                  <wp:posOffset>179615</wp:posOffset>
                </wp:positionV>
                <wp:extent cx="141515" cy="136072"/>
                <wp:effectExtent l="19050" t="19050" r="11430" b="1651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515" cy="13607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6A8107" id="Rectangle 37" o:spid="_x0000_s1026" style="position:absolute;margin-left:82.7pt;margin-top:14.15pt;width:11.15pt;height:10.7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" filled="f" strokecolor="red" strokeweight="2.25pt"/>
            </w:pict>
          </mc:Fallback>
        </mc:AlternateContent>
      </w:r>
      <w:r w:rsidRPr="00F45DF9">
        <w:rPr>
          <w:noProof/>
        </w:rPr>
        <w:drawing>
          <wp:inline distT="0" distB="0" distL="0" distR="0" wp14:anchorId="7817D618" wp14:editId="2406ACD8">
            <wp:extent cx="4668119" cy="2890158"/>
            <wp:effectExtent l="19050" t="19050" r="18415" b="24765"/>
            <wp:docPr id="35" name="Picture 35" descr="C:\Users\Name\OneDrive\Pictures\Screenshots\Screenshot (107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Name\OneDrive\Pictures\Screenshots\Screenshot (1070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79" t="13718" r="19371" b="12921"/>
                    <a:stretch/>
                  </pic:blipFill>
                  <pic:spPr bwMode="auto">
                    <a:xfrm>
                      <a:off x="0" y="0"/>
                      <a:ext cx="4752761" cy="2942562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02F4DF" w14:textId="115DEB2A" w:rsidR="00BE1A3D" w:rsidRPr="00F45DF9" w:rsidRDefault="00BE1A3D" w:rsidP="00BE1A3D">
      <w:pPr>
        <w:pStyle w:val="NormalWeb"/>
        <w:jc w:val="center"/>
      </w:pPr>
      <w:r w:rsidRPr="00F45DF9">
        <w:rPr>
          <w:noProof/>
        </w:rPr>
        <w:lastRenderedPageBreak/>
        <w:drawing>
          <wp:inline distT="0" distB="0" distL="0" distR="0" wp14:anchorId="7300FE8D" wp14:editId="14AC0CDB">
            <wp:extent cx="4676213" cy="2864169"/>
            <wp:effectExtent l="19050" t="19050" r="10160" b="12700"/>
            <wp:docPr id="36" name="Picture 36" descr="C:\Users\Name\OneDrive\Pictures\Screenshots\Screenshot (107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Name\OneDrive\Pictures\Screenshots\Screenshot (1072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91" t="14011" r="19314" b="13476"/>
                    <a:stretch/>
                  </pic:blipFill>
                  <pic:spPr bwMode="auto">
                    <a:xfrm>
                      <a:off x="0" y="0"/>
                      <a:ext cx="4743845" cy="290559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78D2F9" w14:textId="77777777" w:rsidR="00BE1A3D" w:rsidRPr="00F45DF9" w:rsidRDefault="00BE1A3D" w:rsidP="003F00A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426AA1" w14:textId="77777777" w:rsidR="00287BAF" w:rsidRPr="00F45DF9" w:rsidRDefault="00287BAF" w:rsidP="003F00A2">
      <w:pPr>
        <w:pStyle w:val="Heading1"/>
        <w:jc w:val="both"/>
        <w:rPr>
          <w:rFonts w:ascii="Times New Roman" w:eastAsia="+mn-ea" w:hAnsi="Times New Roman" w:cs="Times New Roman"/>
          <w:b/>
          <w:color w:val="auto"/>
          <w:kern w:val="24"/>
          <w:szCs w:val="28"/>
        </w:rPr>
      </w:pPr>
      <w:bookmarkStart w:id="2" w:name="_Toc216701565"/>
      <w:r w:rsidRPr="00F45DF9">
        <w:rPr>
          <w:rFonts w:ascii="Times New Roman" w:hAnsi="Times New Roman" w:cs="Times New Roman"/>
          <w:b/>
          <w:color w:val="auto"/>
        </w:rPr>
        <w:t>CONCLUSION</w:t>
      </w:r>
      <w:bookmarkEnd w:id="2"/>
    </w:p>
    <w:p w14:paraId="700189F6" w14:textId="77777777" w:rsidR="000B654C" w:rsidRPr="00F45DF9" w:rsidRDefault="00FF0F93" w:rsidP="003F00A2">
      <w:pPr>
        <w:jc w:val="both"/>
        <w:rPr>
          <w:rFonts w:ascii="Times New Roman" w:hAnsi="Times New Roman" w:cs="Times New Roman"/>
          <w:sz w:val="24"/>
          <w:szCs w:val="24"/>
        </w:rPr>
      </w:pPr>
      <w:r w:rsidRPr="00F45DF9">
        <w:rPr>
          <w:rFonts w:ascii="Times New Roman" w:hAnsi="Times New Roman" w:cs="Times New Roman"/>
          <w:sz w:val="24"/>
          <w:szCs w:val="24"/>
        </w:rPr>
        <w:t xml:space="preserve">In this task, an FTP server was successfully configured using </w:t>
      </w:r>
      <w:proofErr w:type="spellStart"/>
      <w:r w:rsidRPr="00F45DF9">
        <w:rPr>
          <w:rFonts w:ascii="Times New Roman" w:hAnsi="Times New Roman" w:cs="Times New Roman"/>
          <w:sz w:val="24"/>
          <w:szCs w:val="24"/>
        </w:rPr>
        <w:t>vsftpd</w:t>
      </w:r>
      <w:proofErr w:type="spellEnd"/>
      <w:r w:rsidRPr="00F45DF9">
        <w:rPr>
          <w:rFonts w:ascii="Times New Roman" w:hAnsi="Times New Roman" w:cs="Times New Roman"/>
          <w:sz w:val="24"/>
          <w:szCs w:val="24"/>
        </w:rPr>
        <w:t xml:space="preserve"> on Ubuntu. A client machine connected to the server, authenticated using a local user account, and transferred files successfully. This demonstrates correct server configuration and network communication between the virtual machines.</w:t>
      </w:r>
    </w:p>
    <w:p w14:paraId="06169CA7" w14:textId="77777777" w:rsidR="000B654C" w:rsidRPr="00F45DF9" w:rsidRDefault="000B654C" w:rsidP="000B654C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sectPr w:rsidR="000B654C" w:rsidRPr="00F45DF9" w:rsidSect="00BE3A64">
      <w:headerReference w:type="default" r:id="rId23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9C525" w14:textId="77777777" w:rsidR="00CD5D9E" w:rsidRDefault="00CD5D9E" w:rsidP="00DE7AB2">
      <w:pPr>
        <w:spacing w:after="0" w:line="240" w:lineRule="auto"/>
      </w:pPr>
      <w:r>
        <w:separator/>
      </w:r>
    </w:p>
  </w:endnote>
  <w:endnote w:type="continuationSeparator" w:id="0">
    <w:p w14:paraId="35A2C1BC" w14:textId="77777777" w:rsidR="00CD5D9E" w:rsidRDefault="00CD5D9E" w:rsidP="00DE7A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ea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FD67D" w14:textId="77777777" w:rsidR="00CD5D9E" w:rsidRDefault="00CD5D9E" w:rsidP="00DE7AB2">
      <w:pPr>
        <w:spacing w:after="0" w:line="240" w:lineRule="auto"/>
      </w:pPr>
      <w:r>
        <w:separator/>
      </w:r>
    </w:p>
  </w:footnote>
  <w:footnote w:type="continuationSeparator" w:id="0">
    <w:p w14:paraId="50189E68" w14:textId="77777777" w:rsidR="00CD5D9E" w:rsidRDefault="00CD5D9E" w:rsidP="00DE7A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76958" w14:textId="77777777" w:rsidR="000B48CB" w:rsidRDefault="000B48CB">
    <w:pPr>
      <w:pStyle w:val="Header"/>
    </w:pPr>
    <w:r>
      <w:rPr>
        <w:noProof/>
        <w:sz w:val="20"/>
      </w:rPr>
      <w:drawing>
        <wp:anchor distT="0" distB="0" distL="0" distR="0" simplePos="0" relativeHeight="251658752" behindDoc="1" locked="0" layoutInCell="1" allowOverlap="1" wp14:anchorId="4747FFF2" wp14:editId="3032B6A4">
          <wp:simplePos x="0" y="0"/>
          <wp:positionH relativeFrom="page">
            <wp:posOffset>426720</wp:posOffset>
          </wp:positionH>
          <wp:positionV relativeFrom="page">
            <wp:posOffset>434340</wp:posOffset>
          </wp:positionV>
          <wp:extent cx="487680" cy="65532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87680" cy="6553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24956F3F" wp14:editId="13D98A2C">
              <wp:simplePos x="0" y="0"/>
              <wp:positionH relativeFrom="page">
                <wp:posOffset>5008245</wp:posOffset>
              </wp:positionH>
              <wp:positionV relativeFrom="page">
                <wp:posOffset>483870</wp:posOffset>
              </wp:positionV>
              <wp:extent cx="2289175" cy="331470"/>
              <wp:effectExtent l="0" t="0" r="0" b="0"/>
              <wp:wrapNone/>
              <wp:docPr id="3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9175" cy="331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967C00" w14:textId="77777777" w:rsidR="000B48CB" w:rsidRDefault="000B48CB" w:rsidP="00DE7AB2">
                          <w:pPr>
                            <w:pStyle w:val="BodyText"/>
                            <w:spacing w:before="16" w:line="214" w:lineRule="exact"/>
                            <w:ind w:left="20"/>
                          </w:pPr>
                          <w:r>
                            <w:rPr>
                              <w:color w:val="4F81BC"/>
                            </w:rPr>
                            <w:t>FATIMA</w:t>
                          </w:r>
                          <w:r>
                            <w:rPr>
                              <w:color w:val="4F81BC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color w:val="4F81BC"/>
                            </w:rPr>
                            <w:t>JINNAH</w:t>
                          </w:r>
                          <w:r>
                            <w:rPr>
                              <w:color w:val="4F81BC"/>
                              <w:spacing w:val="50"/>
                            </w:rPr>
                            <w:t xml:space="preserve"> </w:t>
                          </w:r>
                          <w:r>
                            <w:rPr>
                              <w:color w:val="4F81BC"/>
                            </w:rPr>
                            <w:t>WOMEN</w:t>
                          </w:r>
                          <w:r>
                            <w:rPr>
                              <w:color w:val="4F81BC"/>
                              <w:spacing w:val="32"/>
                            </w:rPr>
                            <w:t xml:space="preserve"> </w:t>
                          </w:r>
                          <w:r>
                            <w:rPr>
                              <w:color w:val="4F81BC"/>
                              <w:spacing w:val="-2"/>
                            </w:rPr>
                            <w:t>UNIVERSITY</w:t>
                          </w:r>
                        </w:p>
                        <w:p w14:paraId="771FC072" w14:textId="77777777" w:rsidR="000B48CB" w:rsidRDefault="000B48CB" w:rsidP="00DE7AB2">
                          <w:pPr>
                            <w:spacing w:line="271" w:lineRule="exact"/>
                            <w:ind w:left="95"/>
                            <w:rPr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Department</w:t>
                          </w:r>
                          <w:r>
                            <w:rPr>
                              <w:b/>
                              <w:i/>
                              <w:spacing w:val="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 xml:space="preserve">Of Computer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>Science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956F3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94.35pt;margin-top:38.1pt;width:180.25pt;height:26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" filled="f" stroked="f">
              <v:textbox inset="0,0,0,0">
                <w:txbxContent>
                  <w:p w14:paraId="1B967C00" w14:textId="77777777" w:rsidR="000B48CB" w:rsidRDefault="000B48CB" w:rsidP="00DE7AB2">
                    <w:pPr>
                      <w:pStyle w:val="BodyText"/>
                      <w:spacing w:before="16" w:line="214" w:lineRule="exact"/>
                      <w:ind w:left="20"/>
                    </w:pPr>
                    <w:r>
                      <w:rPr>
                        <w:color w:val="4F81BC"/>
                      </w:rPr>
                      <w:t>FATIMA</w:t>
                    </w:r>
                    <w:r>
                      <w:rPr>
                        <w:color w:val="4F81BC"/>
                        <w:spacing w:val="14"/>
                      </w:rPr>
                      <w:t xml:space="preserve"> </w:t>
                    </w:r>
                    <w:r>
                      <w:rPr>
                        <w:color w:val="4F81BC"/>
                      </w:rPr>
                      <w:t>JINNAH</w:t>
                    </w:r>
                    <w:r>
                      <w:rPr>
                        <w:color w:val="4F81BC"/>
                        <w:spacing w:val="50"/>
                      </w:rPr>
                      <w:t xml:space="preserve"> </w:t>
                    </w:r>
                    <w:r>
                      <w:rPr>
                        <w:color w:val="4F81BC"/>
                      </w:rPr>
                      <w:t>WOMEN</w:t>
                    </w:r>
                    <w:r>
                      <w:rPr>
                        <w:color w:val="4F81BC"/>
                        <w:spacing w:val="32"/>
                      </w:rPr>
                      <w:t xml:space="preserve"> </w:t>
                    </w:r>
                    <w:r>
                      <w:rPr>
                        <w:color w:val="4F81BC"/>
                        <w:spacing w:val="-2"/>
                      </w:rPr>
                      <w:t>UNIVERSITY</w:t>
                    </w:r>
                  </w:p>
                  <w:p w14:paraId="771FC072" w14:textId="77777777" w:rsidR="000B48CB" w:rsidRDefault="000B48CB" w:rsidP="00DE7AB2">
                    <w:pPr>
                      <w:spacing w:line="271" w:lineRule="exact"/>
                      <w:ind w:left="95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Department</w:t>
                    </w:r>
                    <w:r>
                      <w:rPr>
                        <w:b/>
                        <w:i/>
                        <w:spacing w:val="11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 xml:space="preserve">Of Computer 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>Science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431F"/>
    <w:multiLevelType w:val="hybridMultilevel"/>
    <w:tmpl w:val="327C50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D43EE"/>
    <w:multiLevelType w:val="multilevel"/>
    <w:tmpl w:val="7DA6E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80E41"/>
    <w:multiLevelType w:val="multilevel"/>
    <w:tmpl w:val="8AF2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BD52FA"/>
    <w:multiLevelType w:val="hybridMultilevel"/>
    <w:tmpl w:val="097655F4"/>
    <w:lvl w:ilvl="0" w:tplc="772A254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A155F52"/>
    <w:multiLevelType w:val="multilevel"/>
    <w:tmpl w:val="1566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1032D9"/>
    <w:multiLevelType w:val="hybridMultilevel"/>
    <w:tmpl w:val="E1EA7ECE"/>
    <w:lvl w:ilvl="0" w:tplc="22FC6E6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EF44F7"/>
    <w:multiLevelType w:val="hybridMultilevel"/>
    <w:tmpl w:val="15DCF22A"/>
    <w:lvl w:ilvl="0" w:tplc="1674B08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1E5BC0"/>
    <w:multiLevelType w:val="hybridMultilevel"/>
    <w:tmpl w:val="1C460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9B1D8D"/>
    <w:multiLevelType w:val="multilevel"/>
    <w:tmpl w:val="DB72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74D68E7"/>
    <w:multiLevelType w:val="hybridMultilevel"/>
    <w:tmpl w:val="5E9C16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7C0211A"/>
    <w:multiLevelType w:val="hybridMultilevel"/>
    <w:tmpl w:val="CE9E2846"/>
    <w:lvl w:ilvl="0" w:tplc="772A25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DC54F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6EA60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674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EA47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12269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08875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D6D8E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D6634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3F1B8D"/>
    <w:multiLevelType w:val="multilevel"/>
    <w:tmpl w:val="2D72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D841E1"/>
    <w:multiLevelType w:val="multilevel"/>
    <w:tmpl w:val="2E62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E1A2666"/>
    <w:multiLevelType w:val="hybridMultilevel"/>
    <w:tmpl w:val="AC6AF7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E6A1EFC"/>
    <w:multiLevelType w:val="multilevel"/>
    <w:tmpl w:val="DBAA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FC5DB6"/>
    <w:multiLevelType w:val="hybridMultilevel"/>
    <w:tmpl w:val="E506AF8A"/>
    <w:lvl w:ilvl="0" w:tplc="C316BDD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0733983"/>
    <w:multiLevelType w:val="hybridMultilevel"/>
    <w:tmpl w:val="EC82E692"/>
    <w:lvl w:ilvl="0" w:tplc="1674B08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6E467E"/>
    <w:multiLevelType w:val="multilevel"/>
    <w:tmpl w:val="2BD04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DB5BE1"/>
    <w:multiLevelType w:val="hybridMultilevel"/>
    <w:tmpl w:val="7BD40B22"/>
    <w:lvl w:ilvl="0" w:tplc="C316BDD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ECC1B65"/>
    <w:multiLevelType w:val="multilevel"/>
    <w:tmpl w:val="7188F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5A74A2"/>
    <w:multiLevelType w:val="hybridMultilevel"/>
    <w:tmpl w:val="3DECE55C"/>
    <w:lvl w:ilvl="0" w:tplc="712036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BCA244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BAF620B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D22EA5C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40AE766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D02E1F8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AF20284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91A9C44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8C3C618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7C44518"/>
    <w:multiLevelType w:val="multilevel"/>
    <w:tmpl w:val="E7E0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98C0E75"/>
    <w:multiLevelType w:val="multilevel"/>
    <w:tmpl w:val="9152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B632E2"/>
    <w:multiLevelType w:val="hybridMultilevel"/>
    <w:tmpl w:val="297A74B6"/>
    <w:lvl w:ilvl="0" w:tplc="0C000009">
      <w:start w:val="1"/>
      <w:numFmt w:val="bullet"/>
      <w:lvlText w:val=""/>
      <w:lvlJc w:val="left"/>
      <w:pPr>
        <w:ind w:left="25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5E7A2860"/>
    <w:multiLevelType w:val="hybridMultilevel"/>
    <w:tmpl w:val="29AAB8B6"/>
    <w:lvl w:ilvl="0" w:tplc="C316BDD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A64D8D"/>
    <w:multiLevelType w:val="hybridMultilevel"/>
    <w:tmpl w:val="EC82E692"/>
    <w:lvl w:ilvl="0" w:tplc="1674B08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433BA8"/>
    <w:multiLevelType w:val="hybridMultilevel"/>
    <w:tmpl w:val="C08E8C1E"/>
    <w:lvl w:ilvl="0" w:tplc="034A96B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BD131D"/>
    <w:multiLevelType w:val="multilevel"/>
    <w:tmpl w:val="0CCA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EA61C1"/>
    <w:multiLevelType w:val="hybridMultilevel"/>
    <w:tmpl w:val="660400D0"/>
    <w:lvl w:ilvl="0" w:tplc="771610A4">
      <w:start w:val="1"/>
      <w:numFmt w:val="decimal"/>
      <w:lvlText w:val="%1."/>
      <w:lvlJc w:val="left"/>
      <w:pPr>
        <w:ind w:left="630" w:hanging="360"/>
      </w:pPr>
      <w:rPr>
        <w:rFonts w:ascii="Times New Roman" w:hAnsi="Times New Roman" w:cs="Times New Roman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 w16cid:durableId="430010525">
    <w:abstractNumId w:val="17"/>
  </w:num>
  <w:num w:numId="2" w16cid:durableId="545221029">
    <w:abstractNumId w:val="1"/>
  </w:num>
  <w:num w:numId="3" w16cid:durableId="960771343">
    <w:abstractNumId w:val="19"/>
  </w:num>
  <w:num w:numId="4" w16cid:durableId="767852396">
    <w:abstractNumId w:val="10"/>
  </w:num>
  <w:num w:numId="5" w16cid:durableId="721096149">
    <w:abstractNumId w:val="21"/>
  </w:num>
  <w:num w:numId="6" w16cid:durableId="190846459">
    <w:abstractNumId w:val="8"/>
  </w:num>
  <w:num w:numId="7" w16cid:durableId="750079751">
    <w:abstractNumId w:val="12"/>
  </w:num>
  <w:num w:numId="8" w16cid:durableId="784151984">
    <w:abstractNumId w:val="2"/>
  </w:num>
  <w:num w:numId="9" w16cid:durableId="99184075">
    <w:abstractNumId w:val="20"/>
  </w:num>
  <w:num w:numId="10" w16cid:durableId="218907128">
    <w:abstractNumId w:val="4"/>
  </w:num>
  <w:num w:numId="11" w16cid:durableId="1445229313">
    <w:abstractNumId w:val="16"/>
  </w:num>
  <w:num w:numId="12" w16cid:durableId="1099908527">
    <w:abstractNumId w:val="5"/>
  </w:num>
  <w:num w:numId="13" w16cid:durableId="362903114">
    <w:abstractNumId w:val="28"/>
  </w:num>
  <w:num w:numId="14" w16cid:durableId="1500265986">
    <w:abstractNumId w:val="26"/>
  </w:num>
  <w:num w:numId="15" w16cid:durableId="124860272">
    <w:abstractNumId w:val="3"/>
  </w:num>
  <w:num w:numId="16" w16cid:durableId="1730690865">
    <w:abstractNumId w:val="0"/>
  </w:num>
  <w:num w:numId="17" w16cid:durableId="1324971">
    <w:abstractNumId w:val="15"/>
  </w:num>
  <w:num w:numId="18" w16cid:durableId="620038389">
    <w:abstractNumId w:val="18"/>
  </w:num>
  <w:num w:numId="19" w16cid:durableId="2024016998">
    <w:abstractNumId w:val="13"/>
  </w:num>
  <w:num w:numId="20" w16cid:durableId="1372421082">
    <w:abstractNumId w:val="9"/>
  </w:num>
  <w:num w:numId="21" w16cid:durableId="206338090">
    <w:abstractNumId w:val="24"/>
  </w:num>
  <w:num w:numId="22" w16cid:durableId="789786245">
    <w:abstractNumId w:val="25"/>
  </w:num>
  <w:num w:numId="23" w16cid:durableId="142624178">
    <w:abstractNumId w:val="6"/>
  </w:num>
  <w:num w:numId="24" w16cid:durableId="584654284">
    <w:abstractNumId w:val="27"/>
  </w:num>
  <w:num w:numId="25" w16cid:durableId="2002417582">
    <w:abstractNumId w:val="11"/>
  </w:num>
  <w:num w:numId="26" w16cid:durableId="2120906835">
    <w:abstractNumId w:val="14"/>
  </w:num>
  <w:num w:numId="27" w16cid:durableId="2092965142">
    <w:abstractNumId w:val="7"/>
  </w:num>
  <w:num w:numId="28" w16cid:durableId="350038276">
    <w:abstractNumId w:val="22"/>
  </w:num>
  <w:num w:numId="29" w16cid:durableId="118020207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AB2"/>
    <w:rsid w:val="00077413"/>
    <w:rsid w:val="000B48CB"/>
    <w:rsid w:val="000B654C"/>
    <w:rsid w:val="000C33B4"/>
    <w:rsid w:val="000D25AE"/>
    <w:rsid w:val="000D7D2D"/>
    <w:rsid w:val="001B04BB"/>
    <w:rsid w:val="0020083E"/>
    <w:rsid w:val="002338C4"/>
    <w:rsid w:val="00287BAF"/>
    <w:rsid w:val="00293F92"/>
    <w:rsid w:val="002E218D"/>
    <w:rsid w:val="0035496C"/>
    <w:rsid w:val="0036408A"/>
    <w:rsid w:val="003678F0"/>
    <w:rsid w:val="0039213C"/>
    <w:rsid w:val="003D5835"/>
    <w:rsid w:val="003F00A2"/>
    <w:rsid w:val="00481963"/>
    <w:rsid w:val="00555193"/>
    <w:rsid w:val="00580B4F"/>
    <w:rsid w:val="00585103"/>
    <w:rsid w:val="005A1B94"/>
    <w:rsid w:val="00616297"/>
    <w:rsid w:val="00620B33"/>
    <w:rsid w:val="00624744"/>
    <w:rsid w:val="0062647C"/>
    <w:rsid w:val="00637626"/>
    <w:rsid w:val="00652496"/>
    <w:rsid w:val="0066105F"/>
    <w:rsid w:val="00673CE3"/>
    <w:rsid w:val="006825AA"/>
    <w:rsid w:val="00692094"/>
    <w:rsid w:val="006C3E31"/>
    <w:rsid w:val="00723E64"/>
    <w:rsid w:val="00742547"/>
    <w:rsid w:val="00752B5F"/>
    <w:rsid w:val="0078148C"/>
    <w:rsid w:val="00795CEA"/>
    <w:rsid w:val="007D7736"/>
    <w:rsid w:val="00841A1E"/>
    <w:rsid w:val="00843A8F"/>
    <w:rsid w:val="008472E7"/>
    <w:rsid w:val="008F022C"/>
    <w:rsid w:val="00965841"/>
    <w:rsid w:val="009935D8"/>
    <w:rsid w:val="009B51BB"/>
    <w:rsid w:val="009D0858"/>
    <w:rsid w:val="00A45E89"/>
    <w:rsid w:val="00A9537B"/>
    <w:rsid w:val="00AB1FA8"/>
    <w:rsid w:val="00B56A25"/>
    <w:rsid w:val="00B85D45"/>
    <w:rsid w:val="00BC7F8F"/>
    <w:rsid w:val="00BD5E38"/>
    <w:rsid w:val="00BE1A3D"/>
    <w:rsid w:val="00BE3A64"/>
    <w:rsid w:val="00BF650B"/>
    <w:rsid w:val="00BF7447"/>
    <w:rsid w:val="00C5464B"/>
    <w:rsid w:val="00CB01FA"/>
    <w:rsid w:val="00CB7F79"/>
    <w:rsid w:val="00CD5D9E"/>
    <w:rsid w:val="00CF1968"/>
    <w:rsid w:val="00D63530"/>
    <w:rsid w:val="00D801D9"/>
    <w:rsid w:val="00DE7AB2"/>
    <w:rsid w:val="00DF2B61"/>
    <w:rsid w:val="00E74AD6"/>
    <w:rsid w:val="00EB7E8D"/>
    <w:rsid w:val="00EE0427"/>
    <w:rsid w:val="00F20402"/>
    <w:rsid w:val="00F2220A"/>
    <w:rsid w:val="00F45DF9"/>
    <w:rsid w:val="00F909C9"/>
    <w:rsid w:val="00FE5566"/>
    <w:rsid w:val="00FF0F93"/>
    <w:rsid w:val="00FF7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FB10FE"/>
  <w15:chartTrackingRefBased/>
  <w15:docId w15:val="{9B38A39A-0E2B-4D87-B0DD-F68A37BC5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A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76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62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7A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7AB2"/>
  </w:style>
  <w:style w:type="paragraph" w:styleId="Footer">
    <w:name w:val="footer"/>
    <w:basedOn w:val="Normal"/>
    <w:link w:val="FooterChar"/>
    <w:uiPriority w:val="99"/>
    <w:unhideWhenUsed/>
    <w:rsid w:val="00DE7A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7AB2"/>
  </w:style>
  <w:style w:type="paragraph" w:styleId="BodyText">
    <w:name w:val="Body Text"/>
    <w:basedOn w:val="Normal"/>
    <w:link w:val="BodyTextChar"/>
    <w:uiPriority w:val="1"/>
    <w:qFormat/>
    <w:rsid w:val="00DE7AB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DE7AB2"/>
    <w:rPr>
      <w:rFonts w:ascii="Times New Roman" w:eastAsia="Times New Roman" w:hAnsi="Times New Roman" w:cs="Times New Roman"/>
      <w:sz w:val="19"/>
      <w:szCs w:val="19"/>
    </w:rPr>
  </w:style>
  <w:style w:type="character" w:styleId="Hyperlink">
    <w:name w:val="Hyperlink"/>
    <w:basedOn w:val="DefaultParagraphFont"/>
    <w:uiPriority w:val="99"/>
    <w:unhideWhenUsed/>
    <w:rsid w:val="00DE7AB2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DE7AB2"/>
    <w:pPr>
      <w:tabs>
        <w:tab w:val="left" w:pos="440"/>
        <w:tab w:val="right" w:pos="9350"/>
      </w:tabs>
      <w:spacing w:after="100" w:line="240" w:lineRule="auto"/>
    </w:pPr>
    <w:rPr>
      <w:rFonts w:ascii="Times New Roman" w:eastAsia="Times New Roman" w:hAnsi="Times New Roman" w:cs="Times New Roman"/>
      <w:b/>
      <w:noProof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E7AB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E7AB2"/>
    <w:pPr>
      <w:spacing w:line="240" w:lineRule="auto"/>
      <w:outlineLvl w:val="9"/>
    </w:pPr>
  </w:style>
  <w:style w:type="paragraph" w:styleId="NormalWeb">
    <w:name w:val="Normal (Web)"/>
    <w:basedOn w:val="Normal"/>
    <w:uiPriority w:val="99"/>
    <w:unhideWhenUsed/>
    <w:rsid w:val="00DE7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E7AB2"/>
    <w:rPr>
      <w:b/>
      <w:bCs/>
    </w:rPr>
  </w:style>
  <w:style w:type="paragraph" w:styleId="ListParagraph">
    <w:name w:val="List Paragraph"/>
    <w:basedOn w:val="Normal"/>
    <w:uiPriority w:val="34"/>
    <w:qFormat/>
    <w:rsid w:val="000D7D2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63762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3762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843A8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635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63530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D63530"/>
  </w:style>
  <w:style w:type="character" w:customStyle="1" w:styleId="hljs-literal">
    <w:name w:val="hljs-literal"/>
    <w:basedOn w:val="DefaultParagraphFont"/>
    <w:rsid w:val="00D63530"/>
  </w:style>
  <w:style w:type="character" w:styleId="UnresolvedMention">
    <w:name w:val="Unresolved Mention"/>
    <w:basedOn w:val="DefaultParagraphFont"/>
    <w:uiPriority w:val="99"/>
    <w:semiHidden/>
    <w:unhideWhenUsed/>
    <w:rsid w:val="00624744"/>
    <w:rPr>
      <w:color w:val="605E5C"/>
      <w:shd w:val="clear" w:color="auto" w:fill="E1DFDD"/>
    </w:rPr>
  </w:style>
  <w:style w:type="character" w:customStyle="1" w:styleId="hljs-comment">
    <w:name w:val="hljs-comment"/>
    <w:basedOn w:val="DefaultParagraphFont"/>
    <w:rsid w:val="00624744"/>
  </w:style>
  <w:style w:type="character" w:customStyle="1" w:styleId="hljs-builtin">
    <w:name w:val="hljs-built_in"/>
    <w:basedOn w:val="DefaultParagraphFont"/>
    <w:rsid w:val="00723E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4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9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43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1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2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5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1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9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7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9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8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4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60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42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5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D3C319-6D77-44CE-8A53-C2AC9ECFB5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 asif</dc:creator>
  <cp:keywords/>
  <dc:description/>
  <cp:lastModifiedBy>User</cp:lastModifiedBy>
  <cp:revision>3</cp:revision>
  <cp:lastPrinted>2025-01-12T17:54:00Z</cp:lastPrinted>
  <dcterms:created xsi:type="dcterms:W3CDTF">2025-12-29T18:47:00Z</dcterms:created>
  <dcterms:modified xsi:type="dcterms:W3CDTF">2026-01-03T17:49:00Z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51e925c8-171a-4496-87e3-5f657e0755ba</vt:lpwstr>
  </property>
</Properties>
</file>
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69A37" w14:textId="77777777" w:rsidR="004654FA" w:rsidRDefault="004654FA" w:rsidP="004654F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Toc216701563"/>
    </w:p>
    <w:p w14:paraId="4FF2AF2F" w14:textId="33EB35AA" w:rsidR="00E51DF5" w:rsidRPr="004654FA" w:rsidRDefault="004654FA" w:rsidP="004654FA">
      <w:pPr>
        <w:jc w:val="center"/>
        <w:rPr>
          <w:rFonts w:ascii="Times New Roman" w:hAnsi="Times New Roman" w:cs="Times New Roman"/>
          <w:sz w:val="36"/>
          <w:szCs w:val="36"/>
        </w:rPr>
      </w:pPr>
      <w:r w:rsidRPr="007F3DE2">
        <w:rPr>
          <w:rFonts w:ascii="Times New Roman" w:hAnsi="Times New Roman" w:cs="Times New Roman"/>
          <w:b/>
          <w:sz w:val="36"/>
          <w:szCs w:val="36"/>
        </w:rPr>
        <w:t>Operating Systems Project – PHASE 2 Report</w:t>
      </w:r>
    </w:p>
    <w:p w14:paraId="43D75760" w14:textId="77777777" w:rsidR="00E51DF5" w:rsidRPr="00E51DF5" w:rsidRDefault="00E51DF5" w:rsidP="00E51DF5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</w:pPr>
      <w:r w:rsidRPr="00E51DF5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 xml:space="preserve">Phase 2 — Servers Configuration </w:t>
      </w:r>
    </w:p>
    <w:p w14:paraId="0A0B6AA5" w14:textId="6595EDF9" w:rsidR="00E51DF5" w:rsidRPr="00E51DF5" w:rsidRDefault="00E51DF5" w:rsidP="00E51DF5">
      <w:pPr>
        <w:pStyle w:val="Heading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51DF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Server setup and configuration tasks will be completed in Phase </w:t>
      </w:r>
    </w:p>
    <w:p w14:paraId="7306FC87" w14:textId="77777777" w:rsidR="00E51DF5" w:rsidRPr="00E51DF5" w:rsidRDefault="00E51DF5" w:rsidP="00E51DF5">
      <w:pPr>
        <w:pStyle w:val="Heading1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51DF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Server to configure:</w:t>
      </w:r>
    </w:p>
    <w:p w14:paraId="5A0BDFC2" w14:textId="57B036A7" w:rsidR="00F924A0" w:rsidRPr="00E51DF5" w:rsidRDefault="00E51DF5" w:rsidP="00E51DF5">
      <w:pPr>
        <w:pStyle w:val="Heading1"/>
        <w:numPr>
          <w:ilvl w:val="0"/>
          <w:numId w:val="30"/>
        </w:numPr>
        <w:rPr>
          <w:rFonts w:ascii="Times New Roman" w:hAnsi="Times New Roman" w:cs="Times New Roman"/>
          <w:b/>
          <w:color w:val="0D0D0D" w:themeColor="text1" w:themeTint="F2"/>
        </w:rPr>
      </w:pPr>
      <w:r w:rsidRPr="00E51DF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FTP Server</w:t>
      </w:r>
    </w:p>
    <w:p w14:paraId="2744B47E" w14:textId="64743B17" w:rsidR="00D63530" w:rsidRPr="00F924A0" w:rsidRDefault="00BF650B" w:rsidP="009C0149">
      <w:pPr>
        <w:pStyle w:val="Heading1"/>
        <w:jc w:val="both"/>
        <w:rPr>
          <w:rFonts w:ascii="Times New Roman" w:hAnsi="Times New Roman" w:cs="Times New Roman"/>
          <w:b/>
          <w:color w:val="auto"/>
        </w:rPr>
      </w:pPr>
      <w:r w:rsidRPr="00F924A0">
        <w:rPr>
          <w:rFonts w:ascii="Times New Roman" w:hAnsi="Times New Roman" w:cs="Times New Roman"/>
          <w:b/>
          <w:color w:val="auto"/>
        </w:rPr>
        <w:t>INTRODUCTION</w:t>
      </w:r>
      <w:bookmarkEnd w:id="0"/>
    </w:p>
    <w:p w14:paraId="11CD0491" w14:textId="77777777" w:rsidR="00D63530" w:rsidRPr="00F924A0" w:rsidRDefault="00D63530" w:rsidP="009C0149">
      <w:pPr>
        <w:jc w:val="both"/>
        <w:rPr>
          <w:rFonts w:ascii="Times New Roman" w:hAnsi="Times New Roman" w:cs="Times New Roman"/>
        </w:rPr>
      </w:pPr>
      <w:r w:rsidRPr="00F924A0">
        <w:rPr>
          <w:rFonts w:ascii="Times New Roman" w:hAnsi="Times New Roman" w:cs="Times New Roman"/>
        </w:rPr>
        <w:t xml:space="preserve">File Transfer Protocol (FTP) is a standard network protocol used to transfer files between a client and a server over a network. In this task, an FTP server was configured on one Ubuntu virtual machine using </w:t>
      </w:r>
      <w:proofErr w:type="spellStart"/>
      <w:r w:rsidRPr="00F924A0">
        <w:rPr>
          <w:rFonts w:ascii="Times New Roman" w:hAnsi="Times New Roman" w:cs="Times New Roman"/>
        </w:rPr>
        <w:t>vsftpd</w:t>
      </w:r>
      <w:proofErr w:type="spellEnd"/>
      <w:r w:rsidRPr="00F924A0">
        <w:rPr>
          <w:rFonts w:ascii="Times New Roman" w:hAnsi="Times New Roman" w:cs="Times New Roman"/>
        </w:rPr>
        <w:t>, and the second Ubuntu machine was used as an FTP client to test connectivity and file transfer.</w:t>
      </w:r>
    </w:p>
    <w:p w14:paraId="0134EA66" w14:textId="77777777" w:rsidR="00D63530" w:rsidRPr="00F924A0" w:rsidRDefault="00D63530" w:rsidP="009C0149">
      <w:pPr>
        <w:jc w:val="both"/>
        <w:rPr>
          <w:rFonts w:ascii="Times New Roman" w:hAnsi="Times New Roman" w:cs="Times New Roman"/>
        </w:rPr>
      </w:pPr>
    </w:p>
    <w:p w14:paraId="6610F59D" w14:textId="77777777" w:rsidR="00DE7AB2" w:rsidRPr="00F924A0" w:rsidRDefault="00DE7AB2" w:rsidP="009C0149">
      <w:pPr>
        <w:pStyle w:val="Heading1"/>
        <w:jc w:val="both"/>
        <w:rPr>
          <w:rFonts w:ascii="Times New Roman" w:eastAsia="+mn-ea" w:hAnsi="Times New Roman" w:cs="Times New Roman"/>
          <w:b/>
          <w:color w:val="auto"/>
          <w:kern w:val="24"/>
          <w:szCs w:val="28"/>
        </w:rPr>
      </w:pPr>
      <w:bookmarkStart w:id="1" w:name="_Toc216701564"/>
      <w:r w:rsidRPr="00F924A0">
        <w:rPr>
          <w:rFonts w:ascii="Times New Roman" w:hAnsi="Times New Roman" w:cs="Times New Roman"/>
          <w:b/>
          <w:color w:val="auto"/>
        </w:rPr>
        <w:t>IMPLEMENTATION</w:t>
      </w:r>
      <w:bookmarkEnd w:id="1"/>
    </w:p>
    <w:p w14:paraId="33AB6878" w14:textId="77777777" w:rsidR="00D801D9" w:rsidRPr="00F924A0" w:rsidRDefault="00D801D9" w:rsidP="009C0149">
      <w:pPr>
        <w:jc w:val="both"/>
        <w:rPr>
          <w:rFonts w:ascii="Times New Roman" w:hAnsi="Times New Roman" w:cs="Times New Roman"/>
          <w:b/>
          <w:sz w:val="24"/>
        </w:rPr>
      </w:pPr>
      <w:r w:rsidRPr="00F924A0">
        <w:rPr>
          <w:rFonts w:ascii="Times New Roman" w:hAnsi="Times New Roman" w:cs="Times New Roman"/>
          <w:b/>
          <w:sz w:val="24"/>
        </w:rPr>
        <w:t>Role Assignment</w:t>
      </w:r>
    </w:p>
    <w:p w14:paraId="51D3A021" w14:textId="77777777" w:rsidR="00D801D9" w:rsidRPr="00F924A0" w:rsidRDefault="00D801D9" w:rsidP="009C014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F924A0">
        <w:rPr>
          <w:rFonts w:ascii="Times New Roman" w:hAnsi="Times New Roman" w:cs="Times New Roman"/>
          <w:sz w:val="24"/>
        </w:rPr>
        <w:t>Ubuntu 1 → FTP Server</w:t>
      </w:r>
    </w:p>
    <w:p w14:paraId="3EB2F857" w14:textId="77777777" w:rsidR="00F909C9" w:rsidRPr="00F924A0" w:rsidRDefault="00D801D9" w:rsidP="009C014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F924A0">
        <w:rPr>
          <w:rFonts w:ascii="Times New Roman" w:hAnsi="Times New Roman" w:cs="Times New Roman"/>
          <w:sz w:val="24"/>
        </w:rPr>
        <w:t>Ubuntu 2 → FTP Client</w:t>
      </w:r>
    </w:p>
    <w:p w14:paraId="72EE0016" w14:textId="77777777" w:rsidR="00F2220A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="000D7D2D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– </w:t>
      </w: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Updating the Package Repository</w:t>
      </w:r>
    </w:p>
    <w:p w14:paraId="2F864E12" w14:textId="77777777" w:rsidR="00843A8F" w:rsidRPr="00F924A0" w:rsidRDefault="00555193" w:rsidP="009C0149">
      <w:pPr>
        <w:pStyle w:val="NormalWeb"/>
        <w:jc w:val="both"/>
      </w:pPr>
      <w:r w:rsidRPr="00F924A0">
        <w:t>U</w:t>
      </w:r>
      <w:r w:rsidR="00843A8F" w:rsidRPr="00F924A0">
        <w:t>pdate the list of available software packages from Ubuntu repositories. It ensures that the latest versions of packages are installed.</w:t>
      </w:r>
    </w:p>
    <w:p w14:paraId="4E6DC89A" w14:textId="77777777" w:rsidR="00555193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update</w:t>
      </w:r>
    </w:p>
    <w:p w14:paraId="64B5A165" w14:textId="49F0FAA0" w:rsidR="00555193" w:rsidRPr="00F924A0" w:rsidRDefault="00FF7AEF" w:rsidP="0055519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5E32C5" wp14:editId="3C1EF993">
                <wp:simplePos x="0" y="0"/>
                <wp:positionH relativeFrom="column">
                  <wp:posOffset>3511550</wp:posOffset>
                </wp:positionH>
                <wp:positionV relativeFrom="paragraph">
                  <wp:posOffset>35560</wp:posOffset>
                </wp:positionV>
                <wp:extent cx="1441450" cy="165100"/>
                <wp:effectExtent l="0" t="0" r="25400" b="25400"/>
                <wp:wrapNone/>
                <wp:docPr id="93792864" name="Rectangle 93792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651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1E280" id="Rectangle 93792864" o:spid="_x0000_s1026" style="position:absolute;margin-left:276.5pt;margin-top:2.8pt;width:113.5pt;height:1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" filled="f" strokecolor="red" strokeweight="1pt"/>
            </w:pict>
          </mc:Fallback>
        </mc:AlternateContent>
      </w:r>
      <w:r w:rsidR="00F924A0">
        <w:rPr>
          <w:noProof/>
        </w:rPr>
        <w:drawing>
          <wp:inline distT="0" distB="0" distL="0" distR="0" wp14:anchorId="3CCBA969" wp14:editId="48576D83">
            <wp:extent cx="5943600" cy="1890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A9BE" w14:textId="77777777" w:rsidR="00FF7AEF" w:rsidRPr="00F924A0" w:rsidRDefault="00FF7AEF" w:rsidP="00F22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9DBFF5" w14:textId="77777777" w:rsidR="00F2220A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="00F2220A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– </w:t>
      </w:r>
      <w:r w:rsidRPr="00F924A0">
        <w:rPr>
          <w:rFonts w:ascii="Times New Roman" w:hAnsi="Times New Roman" w:cs="Times New Roman"/>
          <w:b/>
          <w:sz w:val="24"/>
          <w:szCs w:val="24"/>
        </w:rPr>
        <w:t>Installing the FTP Server (</w:t>
      </w:r>
      <w:proofErr w:type="spellStart"/>
      <w:r w:rsidRPr="00F924A0">
        <w:rPr>
          <w:rFonts w:ascii="Times New Roman" w:hAnsi="Times New Roman" w:cs="Times New Roman"/>
          <w:b/>
          <w:sz w:val="24"/>
          <w:szCs w:val="24"/>
        </w:rPr>
        <w:t>vsftpd</w:t>
      </w:r>
      <w:proofErr w:type="spellEnd"/>
      <w:r w:rsidRPr="00F924A0">
        <w:rPr>
          <w:rFonts w:ascii="Times New Roman" w:hAnsi="Times New Roman" w:cs="Times New Roman"/>
          <w:b/>
          <w:sz w:val="24"/>
          <w:szCs w:val="24"/>
        </w:rPr>
        <w:t>)</w:t>
      </w:r>
    </w:p>
    <w:p w14:paraId="60D9DCFD" w14:textId="77777777" w:rsidR="00843A8F" w:rsidRPr="00F924A0" w:rsidRDefault="00555193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843A8F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nstall </w:t>
      </w:r>
      <w:proofErr w:type="spellStart"/>
      <w:r w:rsidR="00843A8F" w:rsidRPr="00F924A0">
        <w:rPr>
          <w:rFonts w:ascii="Times New Roman" w:eastAsia="Times New Roman" w:hAnsi="Times New Roman" w:cs="Times New Roman"/>
          <w:bCs/>
          <w:sz w:val="24"/>
          <w:szCs w:val="24"/>
        </w:rPr>
        <w:t>vsftpd</w:t>
      </w:r>
      <w:proofErr w:type="spellEnd"/>
      <w:r w:rsidR="00843A8F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 (Very Secure FTP Daemon), which is a lightweight and secure FTP server used in Linux systems. The -y flag automatically confirms installation.</w:t>
      </w:r>
    </w:p>
    <w:p w14:paraId="20FFBE96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apt install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vsftpd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-y</w:t>
      </w:r>
    </w:p>
    <w:p w14:paraId="2E0C30FA" w14:textId="3BD844AF" w:rsidR="00843A8F" w:rsidRPr="00F924A0" w:rsidRDefault="00555193" w:rsidP="00F924A0">
      <w:pPr>
        <w:pStyle w:val="NormalWeb"/>
        <w:jc w:val="center"/>
      </w:pPr>
      <w:r w:rsidRPr="00F924A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2E1D2" wp14:editId="03EE4134">
                <wp:simplePos x="0" y="0"/>
                <wp:positionH relativeFrom="column">
                  <wp:posOffset>2107068</wp:posOffset>
                </wp:positionH>
                <wp:positionV relativeFrom="paragraph">
                  <wp:posOffset>-55</wp:posOffset>
                </wp:positionV>
                <wp:extent cx="1510747" cy="151075"/>
                <wp:effectExtent l="0" t="0" r="13335" b="20955"/>
                <wp:wrapNone/>
                <wp:docPr id="93792863" name="Rectangle 9379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7" cy="151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03B8" id="Rectangle 93792863" o:spid="_x0000_s1026" style="position:absolute;margin-left:165.9pt;margin-top:0;width:118.95pt;height:11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" filled="f" strokecolor="red" strokeweight="1pt"/>
            </w:pict>
          </mc:Fallback>
        </mc:AlternateContent>
      </w:r>
      <w:r w:rsidR="00F924A0">
        <w:rPr>
          <w:noProof/>
        </w:rPr>
        <w:drawing>
          <wp:inline distT="0" distB="0" distL="0" distR="0" wp14:anchorId="354C4FC0" wp14:editId="12C77598">
            <wp:extent cx="5943600" cy="2144395"/>
            <wp:effectExtent l="0" t="0" r="0" b="8255"/>
            <wp:docPr id="2026743211" name="Picture 202674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280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 – </w:t>
      </w:r>
      <w:r w:rsidRPr="00F924A0">
        <w:rPr>
          <w:rFonts w:ascii="Times New Roman" w:hAnsi="Times New Roman" w:cs="Times New Roman"/>
          <w:b/>
          <w:sz w:val="24"/>
          <w:szCs w:val="24"/>
        </w:rPr>
        <w:t>Starting and Enabling FTP Service</w:t>
      </w:r>
    </w:p>
    <w:p w14:paraId="692F9D82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vsftpd</w:t>
      </w:r>
      <w:proofErr w:type="spellEnd"/>
    </w:p>
    <w:p w14:paraId="62BA693A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enable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vsftpd</w:t>
      </w:r>
      <w:proofErr w:type="spellEnd"/>
    </w:p>
    <w:p w14:paraId="2463D094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systemctl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vsftpd</w:t>
      </w:r>
      <w:proofErr w:type="spellEnd"/>
    </w:p>
    <w:p w14:paraId="244596EF" w14:textId="13149537" w:rsidR="00555193" w:rsidRPr="00F924A0" w:rsidRDefault="00F924A0" w:rsidP="00FF7AEF">
      <w:pPr>
        <w:pStyle w:val="NormalWeb"/>
        <w:jc w:val="center"/>
      </w:pPr>
      <w:r w:rsidRPr="00F924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BBD18" wp14:editId="676F269B">
                <wp:simplePos x="0" y="0"/>
                <wp:positionH relativeFrom="column">
                  <wp:posOffset>2349629</wp:posOffset>
                </wp:positionH>
                <wp:positionV relativeFrom="paragraph">
                  <wp:posOffset>6985</wp:posOffset>
                </wp:positionV>
                <wp:extent cx="1539240" cy="103716"/>
                <wp:effectExtent l="0" t="0" r="22860" b="1079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0371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23A49" id="Rectangle 32" o:spid="_x0000_s1026" style="position:absolute;margin-left:185pt;margin-top:.55pt;width:121.2pt;height: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" filled="f" strokecolor="red" strokeweight="1pt"/>
            </w:pict>
          </mc:Fallback>
        </mc:AlternateContent>
      </w:r>
      <w:r w:rsidRPr="00F924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AE992A" wp14:editId="32DB6BEF">
                <wp:simplePos x="0" y="0"/>
                <wp:positionH relativeFrom="column">
                  <wp:posOffset>2366905</wp:posOffset>
                </wp:positionH>
                <wp:positionV relativeFrom="paragraph">
                  <wp:posOffset>122555</wp:posOffset>
                </wp:positionV>
                <wp:extent cx="1581150" cy="115613"/>
                <wp:effectExtent l="0" t="0" r="19050" b="17780"/>
                <wp:wrapNone/>
                <wp:docPr id="93792860" name="Rectangle 93792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56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2C4F5" id="Rectangle 93792860" o:spid="_x0000_s1026" style="position:absolute;margin-left:186.35pt;margin-top:9.65pt;width:124.5pt;height: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" filled="f" strokecolor="red" strokeweight="1pt"/>
            </w:pict>
          </mc:Fallback>
        </mc:AlternateContent>
      </w:r>
      <w:r w:rsidR="00555193" w:rsidRPr="00F924A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4B6337" wp14:editId="4C240729">
                <wp:simplePos x="0" y="0"/>
                <wp:positionH relativeFrom="column">
                  <wp:posOffset>2342650</wp:posOffset>
                </wp:positionH>
                <wp:positionV relativeFrom="paragraph">
                  <wp:posOffset>475875</wp:posOffset>
                </wp:positionV>
                <wp:extent cx="1597742" cy="115613"/>
                <wp:effectExtent l="0" t="0" r="21590" b="17780"/>
                <wp:wrapNone/>
                <wp:docPr id="93792861" name="Rectangle 9379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742" cy="1156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2A25F" id="Rectangle 93792861" o:spid="_x0000_s1026" style="position:absolute;margin-left:184.45pt;margin-top:37.45pt;width:125.8pt;height: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8033AFA" wp14:editId="2FA4275A">
            <wp:extent cx="5943600" cy="2060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826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74914B8E" w14:textId="77777777" w:rsidR="00843A8F" w:rsidRPr="00F924A0" w:rsidRDefault="00843A8F" w:rsidP="009C0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sz w:val="20"/>
          <w:szCs w:val="20"/>
        </w:rPr>
        <w:t>start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Starts the FTP service immediately</w:t>
      </w:r>
    </w:p>
    <w:p w14:paraId="050C77CE" w14:textId="77777777" w:rsidR="00843A8F" w:rsidRPr="00F924A0" w:rsidRDefault="00843A8F" w:rsidP="009C0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sz w:val="20"/>
          <w:szCs w:val="20"/>
        </w:rPr>
        <w:lastRenderedPageBreak/>
        <w:t>enable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Ensures the FTP service starts automatically on system boot</w:t>
      </w:r>
    </w:p>
    <w:p w14:paraId="4A5CDEFF" w14:textId="77777777" w:rsidR="00D63530" w:rsidRPr="00F924A0" w:rsidRDefault="00843A8F" w:rsidP="009C0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sz w:val="20"/>
          <w:szCs w:val="20"/>
        </w:rPr>
        <w:t>status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Displays the current status of the FTP service to confirm it is running</w:t>
      </w:r>
    </w:p>
    <w:p w14:paraId="28F97984" w14:textId="74831560" w:rsidR="00F924A0" w:rsidRPr="00DD1E6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 – </w:t>
      </w:r>
      <w:r w:rsidRPr="00F924A0">
        <w:rPr>
          <w:rFonts w:ascii="Times New Roman" w:hAnsi="Times New Roman" w:cs="Times New Roman"/>
          <w:b/>
          <w:sz w:val="24"/>
          <w:szCs w:val="24"/>
        </w:rPr>
        <w:t>Allowing FTP Through Firewall</w:t>
      </w:r>
    </w:p>
    <w:p w14:paraId="23DF6EE3" w14:textId="77777777" w:rsid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allow 20/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proofErr w:type="spellEnd"/>
    </w:p>
    <w:p w14:paraId="0937DDC4" w14:textId="05B7832B" w:rsidR="00F924A0" w:rsidRPr="00F924A0" w:rsidRDefault="00F924A0" w:rsidP="00F924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allow 21/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proofErr w:type="spellEnd"/>
    </w:p>
    <w:p w14:paraId="145D2883" w14:textId="18F5534C" w:rsidR="00F924A0" w:rsidRPr="00F924A0" w:rsidRDefault="00F924A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reload</w:t>
      </w:r>
    </w:p>
    <w:p w14:paraId="415C1EE5" w14:textId="0C39AD07" w:rsidR="00FF7AEF" w:rsidRPr="00F924A0" w:rsidRDefault="00F924A0" w:rsidP="00F924A0">
      <w:pPr>
        <w:pStyle w:val="NormalWeb"/>
        <w:jc w:val="center"/>
        <w:rPr>
          <w:rStyle w:val="Strong"/>
          <w:b w:val="0"/>
          <w:bCs w:val="0"/>
        </w:rPr>
      </w:pPr>
      <w:r w:rsidRPr="00F924A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6D9283" wp14:editId="612DE4E1">
                <wp:simplePos x="0" y="0"/>
                <wp:positionH relativeFrom="column">
                  <wp:posOffset>3778885</wp:posOffset>
                </wp:positionH>
                <wp:positionV relativeFrom="paragraph">
                  <wp:posOffset>1167578</wp:posOffset>
                </wp:positionV>
                <wp:extent cx="1453526" cy="179708"/>
                <wp:effectExtent l="0" t="0" r="13335" b="10795"/>
                <wp:wrapNone/>
                <wp:docPr id="93792879" name="Rectangle 9379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26" cy="1797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D00A1" id="Rectangle 93792879" o:spid="_x0000_s1026" style="position:absolute;margin-left:297.55pt;margin-top:91.95pt;width:114.45pt;height:14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" filled="f" strokecolor="red" strokeweight="1pt"/>
            </w:pict>
          </mc:Fallback>
        </mc:AlternateContent>
      </w:r>
      <w:r w:rsidRPr="00F924A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6E6015" wp14:editId="2F3A2064">
                <wp:simplePos x="0" y="0"/>
                <wp:positionH relativeFrom="column">
                  <wp:posOffset>3752740</wp:posOffset>
                </wp:positionH>
                <wp:positionV relativeFrom="paragraph">
                  <wp:posOffset>576125</wp:posOffset>
                </wp:positionV>
                <wp:extent cx="1966165" cy="227278"/>
                <wp:effectExtent l="0" t="0" r="15240" b="20955"/>
                <wp:wrapNone/>
                <wp:docPr id="93792878" name="Rectangle 93792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165" cy="2272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54E8B" id="Rectangle 93792878" o:spid="_x0000_s1026" style="position:absolute;margin-left:295.5pt;margin-top:45.35pt;width:154.8pt;height:1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" filled="f" strokecolor="red" strokeweight="1pt"/>
            </w:pict>
          </mc:Fallback>
        </mc:AlternateContent>
      </w:r>
      <w:r w:rsidR="00BC7F8F" w:rsidRPr="00F924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3AA380" wp14:editId="15FCCDED">
                <wp:simplePos x="0" y="0"/>
                <wp:positionH relativeFrom="column">
                  <wp:posOffset>3758024</wp:posOffset>
                </wp:positionH>
                <wp:positionV relativeFrom="paragraph">
                  <wp:posOffset>21141</wp:posOffset>
                </wp:positionV>
                <wp:extent cx="1960939" cy="200851"/>
                <wp:effectExtent l="0" t="0" r="20320" b="27940"/>
                <wp:wrapNone/>
                <wp:docPr id="93792877" name="Rectangle 93792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939" cy="20085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200CD" id="Rectangle 93792877" o:spid="_x0000_s1026" style="position:absolute;margin-left:295.9pt;margin-top:1.65pt;width:154.4pt;height:1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7BF1193B" wp14:editId="6981795A">
            <wp:extent cx="5943600" cy="1579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1BE6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24A0">
        <w:rPr>
          <w:rStyle w:val="Strong"/>
          <w:rFonts w:ascii="Times New Roman" w:hAnsi="Times New Roman" w:cs="Times New Roman"/>
          <w:sz w:val="24"/>
          <w:szCs w:val="24"/>
        </w:rPr>
        <w:t>Explanation:</w:t>
      </w:r>
    </w:p>
    <w:p w14:paraId="32ACFED4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hAnsi="Times New Roman" w:cs="Times New Roman"/>
          <w:sz w:val="24"/>
          <w:szCs w:val="24"/>
        </w:rPr>
        <w:t xml:space="preserve">FTP uses </w:t>
      </w:r>
      <w:r w:rsidRPr="00F924A0">
        <w:rPr>
          <w:rStyle w:val="Strong"/>
          <w:rFonts w:ascii="Times New Roman" w:hAnsi="Times New Roman" w:cs="Times New Roman"/>
          <w:sz w:val="24"/>
          <w:szCs w:val="24"/>
        </w:rPr>
        <w:t>port 21</w:t>
      </w:r>
      <w:r w:rsidRPr="00F924A0">
        <w:rPr>
          <w:rFonts w:ascii="Times New Roman" w:hAnsi="Times New Roman" w:cs="Times New Roman"/>
          <w:sz w:val="24"/>
          <w:szCs w:val="24"/>
        </w:rPr>
        <w:t xml:space="preserve"> for control and </w:t>
      </w:r>
      <w:r w:rsidRPr="00F924A0">
        <w:rPr>
          <w:rStyle w:val="Strong"/>
          <w:rFonts w:ascii="Times New Roman" w:hAnsi="Times New Roman" w:cs="Times New Roman"/>
          <w:sz w:val="24"/>
          <w:szCs w:val="24"/>
        </w:rPr>
        <w:t>port 20</w:t>
      </w:r>
      <w:r w:rsidRPr="00F924A0">
        <w:rPr>
          <w:rFonts w:ascii="Times New Roman" w:hAnsi="Times New Roman" w:cs="Times New Roman"/>
          <w:sz w:val="24"/>
          <w:szCs w:val="24"/>
        </w:rPr>
        <w:t xml:space="preserve"> for data transfer. These commands allow FTP traffic through the firewall and reload firewall rules.</w:t>
      </w:r>
    </w:p>
    <w:p w14:paraId="31B8CE4D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F3E29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5 – </w:t>
      </w:r>
      <w:r w:rsidRPr="00F924A0">
        <w:rPr>
          <w:rFonts w:ascii="Times New Roman" w:hAnsi="Times New Roman" w:cs="Times New Roman"/>
          <w:b/>
          <w:sz w:val="24"/>
          <w:szCs w:val="24"/>
        </w:rPr>
        <w:t>Configuring the FTP Server</w:t>
      </w:r>
    </w:p>
    <w:p w14:paraId="3E906ABC" w14:textId="77777777" w:rsidR="00843A8F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/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vsftpd.conf</w:t>
      </w:r>
      <w:proofErr w:type="spellEnd"/>
    </w:p>
    <w:p w14:paraId="455B7ED8" w14:textId="625A2812" w:rsidR="00FF7AEF" w:rsidRPr="00F924A0" w:rsidRDefault="00BC7F8F" w:rsidP="00FF7A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9CCAD2" wp14:editId="6B9ED68A">
                <wp:simplePos x="0" y="0"/>
                <wp:positionH relativeFrom="column">
                  <wp:posOffset>3303468</wp:posOffset>
                </wp:positionH>
                <wp:positionV relativeFrom="paragraph">
                  <wp:posOffset>0</wp:posOffset>
                </wp:positionV>
                <wp:extent cx="2204074" cy="174335"/>
                <wp:effectExtent l="0" t="0" r="25400" b="16510"/>
                <wp:wrapNone/>
                <wp:docPr id="93792880" name="Rectangle 93792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074" cy="1743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03C56" id="Rectangle 93792880" o:spid="_x0000_s1026" style="position:absolute;margin-left:260.1pt;margin-top:0;width:173.55pt;height:1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" filled="f" strokecolor="red" strokeweight="1pt"/>
            </w:pict>
          </mc:Fallback>
        </mc:AlternateContent>
      </w:r>
      <w:r w:rsidR="000C77EB">
        <w:rPr>
          <w:noProof/>
        </w:rPr>
        <w:drawing>
          <wp:inline distT="0" distB="0" distL="0" distR="0" wp14:anchorId="37C02C81" wp14:editId="7AE66491">
            <wp:extent cx="5943600" cy="35972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086C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3535FCEA" w14:textId="77777777" w:rsidR="00D63530" w:rsidRPr="00F924A0" w:rsidRDefault="003678F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sz w:val="24"/>
          <w:szCs w:val="24"/>
        </w:rPr>
        <w:t>O</w:t>
      </w:r>
      <w:r w:rsidR="00D63530" w:rsidRPr="00F924A0">
        <w:rPr>
          <w:rFonts w:ascii="Times New Roman" w:eastAsia="Times New Roman" w:hAnsi="Times New Roman" w:cs="Times New Roman"/>
          <w:sz w:val="24"/>
          <w:szCs w:val="24"/>
        </w:rPr>
        <w:t xml:space="preserve">pen the main configuration file of </w:t>
      </w:r>
      <w:proofErr w:type="spellStart"/>
      <w:r w:rsidR="00D63530" w:rsidRPr="00F924A0">
        <w:rPr>
          <w:rFonts w:ascii="Times New Roman" w:eastAsia="Times New Roman" w:hAnsi="Times New Roman" w:cs="Times New Roman"/>
          <w:sz w:val="24"/>
          <w:szCs w:val="24"/>
        </w:rPr>
        <w:t>vsftpd</w:t>
      </w:r>
      <w:proofErr w:type="spellEnd"/>
      <w:r w:rsidR="00D63530" w:rsidRPr="00F924A0">
        <w:rPr>
          <w:rFonts w:ascii="Times New Roman" w:eastAsia="Times New Roman" w:hAnsi="Times New Roman" w:cs="Times New Roman"/>
          <w:sz w:val="24"/>
          <w:szCs w:val="24"/>
        </w:rPr>
        <w:t xml:space="preserve"> for editing.</w:t>
      </w:r>
    </w:p>
    <w:p w14:paraId="73346323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sz w:val="24"/>
          <w:szCs w:val="24"/>
        </w:rPr>
        <w:t>The following configuration options were enabled:</w:t>
      </w:r>
    </w:p>
    <w:p w14:paraId="3BCC3684" w14:textId="77777777" w:rsidR="00D63530" w:rsidRPr="00F924A0" w:rsidRDefault="00D63530" w:rsidP="009C0149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F924A0">
        <w:rPr>
          <w:rFonts w:ascii="Times New Roman" w:hAnsi="Times New Roman" w:cs="Times New Roman"/>
          <w:b/>
          <w:sz w:val="24"/>
        </w:rPr>
        <w:t>local_enable</w:t>
      </w:r>
      <w:proofErr w:type="spellEnd"/>
      <w:r w:rsidRPr="00F924A0">
        <w:rPr>
          <w:rFonts w:ascii="Times New Roman" w:hAnsi="Times New Roman" w:cs="Times New Roman"/>
          <w:b/>
          <w:sz w:val="24"/>
        </w:rPr>
        <w:t>=YES</w:t>
      </w:r>
    </w:p>
    <w:p w14:paraId="24544916" w14:textId="77777777" w:rsidR="00D63530" w:rsidRPr="00F924A0" w:rsidRDefault="00D63530" w:rsidP="009C0149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F924A0">
        <w:rPr>
          <w:rFonts w:ascii="Times New Roman" w:hAnsi="Times New Roman" w:cs="Times New Roman"/>
          <w:b/>
          <w:sz w:val="24"/>
        </w:rPr>
        <w:t>write_enable</w:t>
      </w:r>
      <w:proofErr w:type="spellEnd"/>
      <w:r w:rsidRPr="00F924A0">
        <w:rPr>
          <w:rFonts w:ascii="Times New Roman" w:hAnsi="Times New Roman" w:cs="Times New Roman"/>
          <w:b/>
          <w:sz w:val="24"/>
        </w:rPr>
        <w:t>=YES</w:t>
      </w:r>
    </w:p>
    <w:p w14:paraId="50849061" w14:textId="77777777" w:rsidR="00D63530" w:rsidRPr="00F924A0" w:rsidRDefault="00D63530" w:rsidP="009C0149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F924A0">
        <w:rPr>
          <w:rFonts w:ascii="Times New Roman" w:hAnsi="Times New Roman" w:cs="Times New Roman"/>
          <w:b/>
          <w:sz w:val="24"/>
        </w:rPr>
        <w:t>chroot_local_user</w:t>
      </w:r>
      <w:proofErr w:type="spellEnd"/>
      <w:r w:rsidRPr="00F924A0">
        <w:rPr>
          <w:rFonts w:ascii="Times New Roman" w:hAnsi="Times New Roman" w:cs="Times New Roman"/>
          <w:b/>
          <w:sz w:val="24"/>
        </w:rPr>
        <w:t>=YES</w:t>
      </w:r>
    </w:p>
    <w:p w14:paraId="08A3CCB5" w14:textId="77777777" w:rsidR="00D63530" w:rsidRPr="00F924A0" w:rsidRDefault="00D63530" w:rsidP="009C0149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F924A0">
        <w:rPr>
          <w:rFonts w:ascii="Times New Roman" w:hAnsi="Times New Roman" w:cs="Times New Roman"/>
          <w:b/>
          <w:sz w:val="24"/>
        </w:rPr>
        <w:t>allow_writeable_chroot</w:t>
      </w:r>
      <w:proofErr w:type="spellEnd"/>
      <w:r w:rsidRPr="00F924A0">
        <w:rPr>
          <w:rFonts w:ascii="Times New Roman" w:hAnsi="Times New Roman" w:cs="Times New Roman"/>
          <w:b/>
          <w:sz w:val="24"/>
        </w:rPr>
        <w:t>=YES</w:t>
      </w:r>
    </w:p>
    <w:p w14:paraId="0EF0EBB6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each setting:</w:t>
      </w:r>
    </w:p>
    <w:p w14:paraId="4B8F622F" w14:textId="77777777" w:rsidR="00D63530" w:rsidRPr="00F924A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sz w:val="20"/>
          <w:szCs w:val="20"/>
        </w:rPr>
        <w:t>local_enable</w:t>
      </w:r>
      <w:proofErr w:type="spellEnd"/>
      <w:r w:rsidRPr="00F924A0">
        <w:rPr>
          <w:rFonts w:ascii="Times New Roman" w:eastAsia="Times New Roman" w:hAnsi="Times New Roman" w:cs="Times New Roman"/>
          <w:sz w:val="20"/>
          <w:szCs w:val="20"/>
        </w:rPr>
        <w:t>=YES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Allows local system users to log in via FTP</w:t>
      </w:r>
    </w:p>
    <w:p w14:paraId="56B68056" w14:textId="77777777" w:rsidR="00D63530" w:rsidRPr="00F924A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sz w:val="20"/>
          <w:szCs w:val="20"/>
        </w:rPr>
        <w:t>write_enable</w:t>
      </w:r>
      <w:proofErr w:type="spellEnd"/>
      <w:r w:rsidRPr="00F924A0">
        <w:rPr>
          <w:rFonts w:ascii="Times New Roman" w:eastAsia="Times New Roman" w:hAnsi="Times New Roman" w:cs="Times New Roman"/>
          <w:sz w:val="20"/>
          <w:szCs w:val="20"/>
        </w:rPr>
        <w:t>=YES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Allows uploading and modifying files</w:t>
      </w:r>
    </w:p>
    <w:p w14:paraId="32664639" w14:textId="77777777" w:rsidR="00D63530" w:rsidRPr="00F924A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sz w:val="20"/>
          <w:szCs w:val="20"/>
        </w:rPr>
        <w:t>chroot_local_user</w:t>
      </w:r>
      <w:proofErr w:type="spellEnd"/>
      <w:r w:rsidRPr="00F924A0">
        <w:rPr>
          <w:rFonts w:ascii="Times New Roman" w:eastAsia="Times New Roman" w:hAnsi="Times New Roman" w:cs="Times New Roman"/>
          <w:sz w:val="20"/>
          <w:szCs w:val="20"/>
        </w:rPr>
        <w:t>=YES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Restricts users to their home directory for security</w:t>
      </w:r>
    </w:p>
    <w:p w14:paraId="18A0D087" w14:textId="77777777" w:rsidR="00D63530" w:rsidRPr="00F924A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sz w:val="20"/>
          <w:szCs w:val="20"/>
        </w:rPr>
        <w:t>allow_writeable_chroot</w:t>
      </w:r>
      <w:proofErr w:type="spellEnd"/>
      <w:r w:rsidRPr="00F924A0">
        <w:rPr>
          <w:rFonts w:ascii="Times New Roman" w:eastAsia="Times New Roman" w:hAnsi="Times New Roman" w:cs="Times New Roman"/>
          <w:sz w:val="20"/>
          <w:szCs w:val="20"/>
        </w:rPr>
        <w:t>=YES</w:t>
      </w:r>
      <w:r w:rsidRPr="00F924A0">
        <w:rPr>
          <w:rFonts w:ascii="Times New Roman" w:eastAsia="Times New Roman" w:hAnsi="Times New Roman" w:cs="Times New Roman"/>
          <w:sz w:val="24"/>
          <w:szCs w:val="24"/>
        </w:rPr>
        <w:t xml:space="preserve"> → Resolves writable directory restriction error</w:t>
      </w:r>
    </w:p>
    <w:p w14:paraId="6C6C7A05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6 – </w:t>
      </w:r>
      <w:r w:rsidRPr="00F924A0">
        <w:rPr>
          <w:rFonts w:ascii="Times New Roman" w:hAnsi="Times New Roman" w:cs="Times New Roman"/>
          <w:b/>
          <w:sz w:val="24"/>
          <w:szCs w:val="24"/>
        </w:rPr>
        <w:t>Restarting FTP Service</w:t>
      </w:r>
    </w:p>
    <w:p w14:paraId="74E58FC5" w14:textId="15303FF2" w:rsidR="00D63530" w:rsidRPr="00F924A0" w:rsidRDefault="00AB1FA8" w:rsidP="00DD1E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>estart the FTP service to apply configuration changes.</w:t>
      </w:r>
    </w:p>
    <w:p w14:paraId="25C975EC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7 – </w:t>
      </w:r>
      <w:r w:rsidRPr="00F924A0">
        <w:rPr>
          <w:rFonts w:ascii="Times New Roman" w:hAnsi="Times New Roman" w:cs="Times New Roman"/>
          <w:b/>
          <w:sz w:val="24"/>
          <w:szCs w:val="24"/>
        </w:rPr>
        <w:t>Creating an FTP User</w:t>
      </w:r>
    </w:p>
    <w:p w14:paraId="3CBDB43A" w14:textId="77777777" w:rsidR="00D63530" w:rsidRPr="00F924A0" w:rsidRDefault="003678F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Create a</w:t>
      </w:r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 new user account named </w:t>
      </w:r>
      <w:proofErr w:type="spellStart"/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>ftpuser</w:t>
      </w:r>
      <w:proofErr w:type="spellEnd"/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Use t</w:t>
      </w:r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>his account for FTP login and file transfers.</w:t>
      </w:r>
    </w:p>
    <w:p w14:paraId="54B7F893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adduser</w:t>
      </w:r>
      <w:proofErr w:type="spellEnd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ftpuser</w:t>
      </w:r>
      <w:proofErr w:type="spellEnd"/>
    </w:p>
    <w:p w14:paraId="30C801A2" w14:textId="5C9121EE" w:rsidR="00BC7F8F" w:rsidRPr="00F924A0" w:rsidRDefault="000C77EB" w:rsidP="00D801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8E533A" wp14:editId="1A16C977">
                <wp:simplePos x="0" y="0"/>
                <wp:positionH relativeFrom="column">
                  <wp:posOffset>3324610</wp:posOffset>
                </wp:positionH>
                <wp:positionV relativeFrom="paragraph">
                  <wp:posOffset>146374</wp:posOffset>
                </wp:positionV>
                <wp:extent cx="1649092" cy="169138"/>
                <wp:effectExtent l="0" t="0" r="27940" b="21590"/>
                <wp:wrapNone/>
                <wp:docPr id="93792882" name="Rectangle 93792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092" cy="1691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C2767" id="Rectangle 93792882" o:spid="_x0000_s1026" style="position:absolute;margin-left:261.8pt;margin-top:11.55pt;width:129.85pt;height:13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" filled="f" strokecolor="red" strokeweight="1pt"/>
            </w:pict>
          </mc:Fallback>
        </mc:AlternateContent>
      </w:r>
      <w:r w:rsidR="00FF0F93" w:rsidRPr="00F924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8B98A9" wp14:editId="796C56C5">
                <wp:simplePos x="0" y="0"/>
                <wp:positionH relativeFrom="column">
                  <wp:posOffset>944880</wp:posOffset>
                </wp:positionH>
                <wp:positionV relativeFrom="paragraph">
                  <wp:posOffset>915670</wp:posOffset>
                </wp:positionV>
                <wp:extent cx="908050" cy="1905"/>
                <wp:effectExtent l="0" t="0" r="25400" b="36195"/>
                <wp:wrapNone/>
                <wp:docPr id="93792891" name="Straight Connector 9379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190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CEAF4" id="Straight Connector 9379289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72.1pt" to="145.9pt,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" strokecolor="red" strokeweight="1pt"/>
            </w:pict>
          </mc:Fallback>
        </mc:AlternateContent>
      </w:r>
      <w:r w:rsidR="00FF0F93" w:rsidRPr="00F924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49B96E" wp14:editId="435B8029">
                <wp:simplePos x="0" y="0"/>
                <wp:positionH relativeFrom="column">
                  <wp:posOffset>933450</wp:posOffset>
                </wp:positionH>
                <wp:positionV relativeFrom="paragraph">
                  <wp:posOffset>808991</wp:posOffset>
                </wp:positionV>
                <wp:extent cx="592455" cy="0"/>
                <wp:effectExtent l="0" t="0" r="0" b="0"/>
                <wp:wrapNone/>
                <wp:docPr id="93792890" name="Straight Connector 93792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576087" id="Straight Connector 93792890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5pt,63.7pt" to="120.1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B72B489" wp14:editId="46CF8067">
            <wp:extent cx="5943600" cy="3597275"/>
            <wp:effectExtent l="0" t="0" r="0" b="3175"/>
            <wp:docPr id="1983302878" name="Picture 1983302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82B7" w14:textId="77777777" w:rsidR="00BC7F8F" w:rsidRPr="00F924A0" w:rsidRDefault="00BC7F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8 – </w:t>
      </w:r>
      <w:r w:rsidRPr="00F924A0">
        <w:rPr>
          <w:rFonts w:ascii="Times New Roman" w:hAnsi="Times New Roman" w:cs="Times New Roman"/>
          <w:b/>
          <w:sz w:val="24"/>
          <w:szCs w:val="24"/>
        </w:rPr>
        <w:t>Creating a Test File (Client Side)</w:t>
      </w:r>
    </w:p>
    <w:p w14:paraId="2FEA584F" w14:textId="77777777" w:rsidR="00BC7F8F" w:rsidRPr="00F924A0" w:rsidRDefault="00BC7F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echo "hello ftp" &gt; test.txt</w:t>
      </w:r>
    </w:p>
    <w:p w14:paraId="4C4AA085" w14:textId="77777777" w:rsidR="00BC7F8F" w:rsidRPr="00F924A0" w:rsidRDefault="00AB1FA8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="00BC7F8F" w:rsidRPr="00F924A0">
        <w:rPr>
          <w:rFonts w:ascii="Times New Roman" w:eastAsia="Times New Roman" w:hAnsi="Times New Roman" w:cs="Times New Roman"/>
          <w:bCs/>
          <w:sz w:val="24"/>
          <w:szCs w:val="24"/>
        </w:rPr>
        <w:t>reate a test file named test.txt with sample content to verify file upload functionality.</w:t>
      </w:r>
    </w:p>
    <w:p w14:paraId="65FCF5A4" w14:textId="7C40C23A" w:rsidR="00BC7F8F" w:rsidRPr="00F924A0" w:rsidRDefault="00FF0F93" w:rsidP="00D801D9">
      <w:pPr>
        <w:pStyle w:val="NormalWeb"/>
        <w:jc w:val="center"/>
      </w:pPr>
      <w:r w:rsidRPr="00F924A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5006CB" wp14:editId="200FA091">
                <wp:simplePos x="0" y="0"/>
                <wp:positionH relativeFrom="column">
                  <wp:posOffset>3477260</wp:posOffset>
                </wp:positionH>
                <wp:positionV relativeFrom="paragraph">
                  <wp:posOffset>60119</wp:posOffset>
                </wp:positionV>
                <wp:extent cx="2346784" cy="169138"/>
                <wp:effectExtent l="0" t="0" r="15875" b="21590"/>
                <wp:wrapNone/>
                <wp:docPr id="93792892" name="Rectangle 9379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784" cy="1691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A1893" id="Rectangle 93792892" o:spid="_x0000_s1026" style="position:absolute;margin-left:273.8pt;margin-top:4.75pt;width:184.8pt;height:13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" filled="f" strokecolor="red" strokeweight="1pt"/>
            </w:pict>
          </mc:Fallback>
        </mc:AlternateContent>
      </w:r>
      <w:r w:rsidR="000C77EB">
        <w:rPr>
          <w:noProof/>
        </w:rPr>
        <w:drawing>
          <wp:inline distT="0" distB="0" distL="0" distR="0" wp14:anchorId="5B682D12" wp14:editId="7F91743D">
            <wp:extent cx="5943600" cy="273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80ED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 w:rsidR="00BC7F8F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F924A0">
        <w:rPr>
          <w:rFonts w:ascii="Times New Roman" w:hAnsi="Times New Roman" w:cs="Times New Roman"/>
          <w:b/>
          <w:sz w:val="24"/>
          <w:szCs w:val="24"/>
        </w:rPr>
        <w:t>Connecting to FTP Server from Client</w:t>
      </w:r>
    </w:p>
    <w:p w14:paraId="2826D09A" w14:textId="391700BB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ftp 192.168.</w:t>
      </w:r>
      <w:r w:rsidR="006A6640">
        <w:rPr>
          <w:rFonts w:ascii="Times New Roman" w:eastAsia="Times New Roman" w:hAnsi="Times New Roman" w:cs="Times New Roman"/>
          <w:b/>
          <w:bCs/>
          <w:sz w:val="24"/>
          <w:szCs w:val="24"/>
        </w:rPr>
        <w:t>108</w:t>
      </w: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.13</w:t>
      </w:r>
      <w:r w:rsidR="006A6640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14:paraId="741D68E0" w14:textId="77777777" w:rsidR="00843A8F" w:rsidRPr="00F924A0" w:rsidRDefault="000B654C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onnect the </w:t>
      </w:r>
      <w:r w:rsidR="00D63530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FTP client (Ubuntu 2)</w:t>
      </w:r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 to the </w:t>
      </w:r>
      <w:r w:rsidR="00D63530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FTP server (Ubuntu 1)</w:t>
      </w:r>
      <w:r w:rsidR="00D63530" w:rsidRPr="00F924A0">
        <w:rPr>
          <w:rFonts w:ascii="Times New Roman" w:eastAsia="Times New Roman" w:hAnsi="Times New Roman" w:cs="Times New Roman"/>
          <w:bCs/>
          <w:sz w:val="24"/>
          <w:szCs w:val="24"/>
        </w:rPr>
        <w:t xml:space="preserve"> using the server’s IP address.</w:t>
      </w:r>
    </w:p>
    <w:p w14:paraId="274D5DC6" w14:textId="425EEF45" w:rsidR="00BC7F8F" w:rsidRPr="00F924A0" w:rsidRDefault="00FF0F93" w:rsidP="00D801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924A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45D4833" wp14:editId="55AC8BDD">
                <wp:simplePos x="0" y="0"/>
                <wp:positionH relativeFrom="column">
                  <wp:posOffset>3937734</wp:posOffset>
                </wp:positionH>
                <wp:positionV relativeFrom="paragraph">
                  <wp:posOffset>36999</wp:posOffset>
                </wp:positionV>
                <wp:extent cx="1834086" cy="200851"/>
                <wp:effectExtent l="0" t="0" r="13970" b="27940"/>
                <wp:wrapNone/>
                <wp:docPr id="93792893" name="Rectangle 93792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086" cy="20085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A14D6" id="Rectangle 93792893" o:spid="_x0000_s1026" style="position:absolute;margin-left:310.05pt;margin-top:2.9pt;width:144.4pt;height:15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" filled="f" strokecolor="red" strokeweight="1pt"/>
            </w:pict>
          </mc:Fallback>
        </mc:AlternateContent>
      </w:r>
      <w:r w:rsidR="000C77EB">
        <w:rPr>
          <w:noProof/>
        </w:rPr>
        <w:drawing>
          <wp:inline distT="0" distB="0" distL="0" distR="0" wp14:anchorId="4F0E1045" wp14:editId="23D6CA87">
            <wp:extent cx="5943600" cy="2118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4D45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 w:rsidR="00BC7F8F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F924A0">
        <w:rPr>
          <w:rFonts w:ascii="Times New Roman" w:hAnsi="Times New Roman" w:cs="Times New Roman"/>
          <w:b/>
          <w:sz w:val="24"/>
          <w:szCs w:val="24"/>
        </w:rPr>
        <w:t>Authenticating FTP User</w:t>
      </w:r>
    </w:p>
    <w:p w14:paraId="25882FD4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ftpuser</w:t>
      </w:r>
      <w:proofErr w:type="spellEnd"/>
    </w:p>
    <w:p w14:paraId="749F90BC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 ****</w:t>
      </w:r>
      <w:r w:rsidR="000B654C"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****</w:t>
      </w:r>
    </w:p>
    <w:p w14:paraId="28806965" w14:textId="77777777" w:rsidR="00D63530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Cs/>
          <w:sz w:val="24"/>
          <w:szCs w:val="24"/>
        </w:rPr>
        <w:t>The FTP client authenticates using the previously created FTP user credentials. Successful authentication confirms that the FTP server is working.</w:t>
      </w:r>
    </w:p>
    <w:p w14:paraId="61580D26" w14:textId="065FF096" w:rsidR="00BC7F8F" w:rsidRPr="00F924A0" w:rsidRDefault="000C77EB" w:rsidP="00D801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C497AA" wp14:editId="2D136CD2">
                <wp:simplePos x="0" y="0"/>
                <wp:positionH relativeFrom="margin">
                  <wp:align>left</wp:align>
                </wp:positionH>
                <wp:positionV relativeFrom="paragraph">
                  <wp:posOffset>1247552</wp:posOffset>
                </wp:positionV>
                <wp:extent cx="2029651" cy="200851"/>
                <wp:effectExtent l="0" t="0" r="27940" b="27940"/>
                <wp:wrapNone/>
                <wp:docPr id="93792894" name="Rectangle 93792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651" cy="20085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43CF4" id="Rectangle 93792894" o:spid="_x0000_s1026" style="position:absolute;margin-left:0;margin-top:98.25pt;width:159.8pt;height:15.8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 w:rsidR="00FF0F93" w:rsidRPr="00F924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3F4C16" wp14:editId="72B7FB89">
                <wp:simplePos x="0" y="0"/>
                <wp:positionH relativeFrom="column">
                  <wp:posOffset>1093694</wp:posOffset>
                </wp:positionH>
                <wp:positionV relativeFrom="paragraph">
                  <wp:posOffset>890793</wp:posOffset>
                </wp:positionV>
                <wp:extent cx="546847" cy="0"/>
                <wp:effectExtent l="0" t="0" r="0" b="0"/>
                <wp:wrapNone/>
                <wp:docPr id="93792895" name="Straight Connector 93792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4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E45B7" id="Straight Connector 9379289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1pt,70.15pt" to="129.15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4565D58" wp14:editId="5A30A0D9">
            <wp:extent cx="5943600" cy="2118995"/>
            <wp:effectExtent l="0" t="0" r="0" b="0"/>
            <wp:docPr id="1714268522" name="Picture 1714268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342" w14:textId="77777777" w:rsidR="00843A8F" w:rsidRPr="00F924A0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11 – </w:t>
      </w:r>
      <w:r w:rsidRPr="00F924A0">
        <w:rPr>
          <w:rFonts w:ascii="Times New Roman" w:hAnsi="Times New Roman" w:cs="Times New Roman"/>
          <w:b/>
          <w:sz w:val="24"/>
          <w:szCs w:val="24"/>
        </w:rPr>
        <w:t>Uploading File to FTP Server</w:t>
      </w:r>
    </w:p>
    <w:p w14:paraId="566FC665" w14:textId="77777777" w:rsidR="00843A8F" w:rsidRPr="00F924A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eastAsia="Times New Roman" w:hAnsi="Times New Roman" w:cs="Times New Roman"/>
          <w:b/>
          <w:bCs/>
          <w:sz w:val="24"/>
          <w:szCs w:val="24"/>
        </w:rPr>
        <w:t>put test.txt</w:t>
      </w:r>
    </w:p>
    <w:p w14:paraId="191AEC1B" w14:textId="77777777" w:rsidR="00D63530" w:rsidRPr="00F924A0" w:rsidRDefault="00D63530" w:rsidP="009C0149">
      <w:pPr>
        <w:pStyle w:val="NormalWeb"/>
        <w:jc w:val="both"/>
      </w:pPr>
      <w:r w:rsidRPr="00F924A0">
        <w:t xml:space="preserve">The </w:t>
      </w:r>
      <w:r w:rsidRPr="00F924A0">
        <w:rPr>
          <w:rStyle w:val="HTMLCode"/>
          <w:rFonts w:ascii="Times New Roman" w:hAnsi="Times New Roman" w:cs="Times New Roman"/>
          <w:b/>
          <w:sz w:val="24"/>
          <w:szCs w:val="24"/>
        </w:rPr>
        <w:t>put</w:t>
      </w:r>
      <w:r w:rsidRPr="00F924A0">
        <w:t xml:space="preserve"> command uploads the test file from the client system to the FTP server. Successful upload confirms proper FTP configuration.</w:t>
      </w:r>
    </w:p>
    <w:p w14:paraId="38E0925D" w14:textId="6570458B" w:rsidR="00D63530" w:rsidRPr="00F924A0" w:rsidRDefault="00FF0F93" w:rsidP="00BC7F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4A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51F99F" wp14:editId="17025905">
                <wp:simplePos x="0" y="0"/>
                <wp:positionH relativeFrom="column">
                  <wp:posOffset>42284</wp:posOffset>
                </wp:positionH>
                <wp:positionV relativeFrom="paragraph">
                  <wp:posOffset>2679773</wp:posOffset>
                </wp:positionV>
                <wp:extent cx="2061365" cy="269563"/>
                <wp:effectExtent l="0" t="0" r="15240" b="16510"/>
                <wp:wrapNone/>
                <wp:docPr id="1485536193" name="Rectangle 1485536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5" cy="2695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B7090" id="Rectangle 1485536193" o:spid="_x0000_s1026" style="position:absolute;margin-left:3.35pt;margin-top:211pt;width:162.3pt;height:2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" filled="f" strokecolor="red" strokeweight="1pt"/>
            </w:pict>
          </mc:Fallback>
        </mc:AlternateContent>
      </w:r>
      <w:r w:rsidR="000C77EB">
        <w:rPr>
          <w:noProof/>
        </w:rPr>
        <w:drawing>
          <wp:inline distT="0" distB="0" distL="0" distR="0" wp14:anchorId="1F28E2EE" wp14:editId="7ADF7FAC">
            <wp:extent cx="5943600" cy="3193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C95D" w14:textId="77777777" w:rsidR="00843A8F" w:rsidRPr="00F924A0" w:rsidRDefault="00843A8F" w:rsidP="00F22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8A484" w14:textId="77777777" w:rsidR="00287BAF" w:rsidRPr="00F924A0" w:rsidRDefault="00287BAF" w:rsidP="009C0149">
      <w:pPr>
        <w:pStyle w:val="Heading1"/>
        <w:jc w:val="both"/>
        <w:rPr>
          <w:rFonts w:ascii="Times New Roman" w:eastAsia="+mn-ea" w:hAnsi="Times New Roman" w:cs="Times New Roman"/>
          <w:b/>
          <w:color w:val="auto"/>
          <w:kern w:val="24"/>
          <w:szCs w:val="28"/>
        </w:rPr>
      </w:pPr>
      <w:bookmarkStart w:id="2" w:name="_Toc216701565"/>
      <w:r w:rsidRPr="00F924A0">
        <w:rPr>
          <w:rFonts w:ascii="Times New Roman" w:hAnsi="Times New Roman" w:cs="Times New Roman"/>
          <w:b/>
          <w:color w:val="auto"/>
        </w:rPr>
        <w:t>CONCLUSION</w:t>
      </w:r>
      <w:bookmarkEnd w:id="2"/>
    </w:p>
    <w:p w14:paraId="53DC2A7A" w14:textId="77777777" w:rsidR="000B654C" w:rsidRPr="00F924A0" w:rsidRDefault="00FF0F93" w:rsidP="009C0149">
      <w:pPr>
        <w:jc w:val="both"/>
        <w:rPr>
          <w:rFonts w:ascii="Times New Roman" w:hAnsi="Times New Roman" w:cs="Times New Roman"/>
          <w:sz w:val="24"/>
          <w:szCs w:val="24"/>
        </w:rPr>
      </w:pPr>
      <w:r w:rsidRPr="00F924A0">
        <w:rPr>
          <w:rFonts w:ascii="Times New Roman" w:hAnsi="Times New Roman" w:cs="Times New Roman"/>
          <w:sz w:val="24"/>
          <w:szCs w:val="24"/>
        </w:rPr>
        <w:t xml:space="preserve">In this task, an FTP server was successfully configured using </w:t>
      </w:r>
      <w:proofErr w:type="spellStart"/>
      <w:r w:rsidRPr="00F924A0">
        <w:rPr>
          <w:rFonts w:ascii="Times New Roman" w:hAnsi="Times New Roman" w:cs="Times New Roman"/>
          <w:sz w:val="24"/>
          <w:szCs w:val="24"/>
        </w:rPr>
        <w:t>vsftpd</w:t>
      </w:r>
      <w:proofErr w:type="spellEnd"/>
      <w:r w:rsidRPr="00F924A0">
        <w:rPr>
          <w:rFonts w:ascii="Times New Roman" w:hAnsi="Times New Roman" w:cs="Times New Roman"/>
          <w:sz w:val="24"/>
          <w:szCs w:val="24"/>
        </w:rPr>
        <w:t xml:space="preserve"> on Ubuntu. A client machine connected to the server, authenticated using a local user account, and transferred files successfully. This demonstrates correct server configuration and network communication between the virtual machines.</w:t>
      </w:r>
    </w:p>
    <w:p w14:paraId="405671F2" w14:textId="77777777" w:rsidR="000B654C" w:rsidRPr="00F924A0" w:rsidRDefault="000B654C" w:rsidP="000B654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0B654C" w:rsidRPr="00F924A0" w:rsidSect="00BE3A64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1B34F" w14:textId="77777777" w:rsidR="00037FCB" w:rsidRDefault="00037FCB" w:rsidP="00DE7AB2">
      <w:pPr>
        <w:spacing w:after="0" w:line="240" w:lineRule="auto"/>
      </w:pPr>
      <w:r>
        <w:separator/>
      </w:r>
    </w:p>
  </w:endnote>
  <w:endnote w:type="continuationSeparator" w:id="0">
    <w:p w14:paraId="146C2AB3" w14:textId="77777777" w:rsidR="00037FCB" w:rsidRDefault="00037FCB" w:rsidP="00D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15503" w14:textId="77777777" w:rsidR="00037FCB" w:rsidRDefault="00037FCB" w:rsidP="00DE7AB2">
      <w:pPr>
        <w:spacing w:after="0" w:line="240" w:lineRule="auto"/>
      </w:pPr>
      <w:r>
        <w:separator/>
      </w:r>
    </w:p>
  </w:footnote>
  <w:footnote w:type="continuationSeparator" w:id="0">
    <w:p w14:paraId="192CBF69" w14:textId="77777777" w:rsidR="00037FCB" w:rsidRDefault="00037FCB" w:rsidP="00D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A40E" w14:textId="77777777" w:rsidR="000B48CB" w:rsidRDefault="000B48CB">
    <w:pPr>
      <w:pStyle w:val="Header"/>
    </w:pPr>
    <w:r>
      <w:rPr>
        <w:noProof/>
        <w:sz w:val="20"/>
      </w:rPr>
      <w:drawing>
        <wp:anchor distT="0" distB="0" distL="0" distR="0" simplePos="0" relativeHeight="251658752" behindDoc="1" locked="0" layoutInCell="1" allowOverlap="1" wp14:anchorId="1FD57AA4" wp14:editId="5BCEAEB5">
          <wp:simplePos x="0" y="0"/>
          <wp:positionH relativeFrom="page">
            <wp:posOffset>426720</wp:posOffset>
          </wp:positionH>
          <wp:positionV relativeFrom="page">
            <wp:posOffset>434340</wp:posOffset>
          </wp:positionV>
          <wp:extent cx="487680" cy="6553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768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3113A62" wp14:editId="66F99944">
              <wp:simplePos x="0" y="0"/>
              <wp:positionH relativeFrom="page">
                <wp:posOffset>5008245</wp:posOffset>
              </wp:positionH>
              <wp:positionV relativeFrom="page">
                <wp:posOffset>483870</wp:posOffset>
              </wp:positionV>
              <wp:extent cx="2289175" cy="331470"/>
              <wp:effectExtent l="0" t="0" r="0" b="0"/>
              <wp:wrapNone/>
              <wp:docPr id="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175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9B37A" w14:textId="77777777" w:rsidR="000B48CB" w:rsidRDefault="000B48CB" w:rsidP="00DE7AB2">
                          <w:pPr>
                            <w:pStyle w:val="BodyText"/>
                            <w:spacing w:before="16" w:line="214" w:lineRule="exact"/>
                            <w:ind w:left="20"/>
                          </w:pPr>
                          <w:r>
                            <w:rPr>
                              <w:color w:val="4F81BC"/>
                            </w:rPr>
                            <w:t>FATIMA</w:t>
                          </w:r>
                          <w:r>
                            <w:rPr>
                              <w:color w:val="4F81BC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</w:rPr>
                            <w:t>JINNAH</w:t>
                          </w:r>
                          <w:r>
                            <w:rPr>
                              <w:color w:val="4F81BC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</w:rPr>
                            <w:t>WOMEN</w:t>
                          </w:r>
                          <w:r>
                            <w:rPr>
                              <w:color w:val="4F81BC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4F81BC"/>
                              <w:spacing w:val="-2"/>
                            </w:rPr>
                            <w:t>UNIVERSITY</w:t>
                          </w:r>
                        </w:p>
                        <w:p w14:paraId="27E706C5" w14:textId="77777777" w:rsidR="000B48CB" w:rsidRDefault="000B48CB" w:rsidP="00DE7AB2">
                          <w:pPr>
                            <w:spacing w:line="271" w:lineRule="exact"/>
                            <w:ind w:left="95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 xml:space="preserve">Of Computer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113A6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35pt;margin-top:38.1pt;width:180.25pt;height:26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" filled="f" stroked="f">
              <v:textbox inset="0,0,0,0">
                <w:txbxContent>
                  <w:p w14:paraId="1079B37A" w14:textId="77777777" w:rsidR="000B48CB" w:rsidRDefault="000B48CB" w:rsidP="00DE7AB2">
                    <w:pPr>
                      <w:pStyle w:val="BodyText"/>
                      <w:spacing w:before="16" w:line="214" w:lineRule="exact"/>
                      <w:ind w:left="20"/>
                    </w:pPr>
                    <w:r>
                      <w:rPr>
                        <w:color w:val="4F81BC"/>
                      </w:rPr>
                      <w:t>FATIMA</w:t>
                    </w:r>
                    <w:r>
                      <w:rPr>
                        <w:color w:val="4F81BC"/>
                        <w:spacing w:val="14"/>
                      </w:rPr>
                      <w:t xml:space="preserve"> </w:t>
                    </w:r>
                    <w:r>
                      <w:rPr>
                        <w:color w:val="4F81BC"/>
                      </w:rPr>
                      <w:t>JINNAH</w:t>
                    </w:r>
                    <w:r>
                      <w:rPr>
                        <w:color w:val="4F81BC"/>
                        <w:spacing w:val="50"/>
                      </w:rPr>
                      <w:t xml:space="preserve"> </w:t>
                    </w:r>
                    <w:r>
                      <w:rPr>
                        <w:color w:val="4F81BC"/>
                      </w:rPr>
                      <w:t>WOMEN</w:t>
                    </w:r>
                    <w:r>
                      <w:rPr>
                        <w:color w:val="4F81BC"/>
                        <w:spacing w:val="32"/>
                      </w:rPr>
                      <w:t xml:space="preserve"> </w:t>
                    </w:r>
                    <w:r>
                      <w:rPr>
                        <w:color w:val="4F81BC"/>
                        <w:spacing w:val="-2"/>
                      </w:rPr>
                      <w:t>UNIVERSITY</w:t>
                    </w:r>
                  </w:p>
                  <w:p w14:paraId="27E706C5" w14:textId="77777777" w:rsidR="000B48CB" w:rsidRDefault="000B48CB" w:rsidP="00DE7AB2">
                    <w:pPr>
                      <w:spacing w:line="271" w:lineRule="exact"/>
                      <w:ind w:left="95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 xml:space="preserve">Of Computer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Science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31F"/>
    <w:multiLevelType w:val="hybridMultilevel"/>
    <w:tmpl w:val="327C5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43EE"/>
    <w:multiLevelType w:val="multilevel"/>
    <w:tmpl w:val="7DA6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80E41"/>
    <w:multiLevelType w:val="multilevel"/>
    <w:tmpl w:val="8AF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7B7627"/>
    <w:multiLevelType w:val="hybridMultilevel"/>
    <w:tmpl w:val="F7CE3EB4"/>
    <w:lvl w:ilvl="0" w:tplc="0C0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BD52FA"/>
    <w:multiLevelType w:val="hybridMultilevel"/>
    <w:tmpl w:val="097655F4"/>
    <w:lvl w:ilvl="0" w:tplc="772A25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155F52"/>
    <w:multiLevelType w:val="multilevel"/>
    <w:tmpl w:val="156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1032D9"/>
    <w:multiLevelType w:val="hybridMultilevel"/>
    <w:tmpl w:val="E1EA7ECE"/>
    <w:lvl w:ilvl="0" w:tplc="22FC6E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F44F7"/>
    <w:multiLevelType w:val="hybridMultilevel"/>
    <w:tmpl w:val="15DCF22A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E5BC0"/>
    <w:multiLevelType w:val="hybridMultilevel"/>
    <w:tmpl w:val="1C46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44BFC"/>
    <w:multiLevelType w:val="multilevel"/>
    <w:tmpl w:val="028AA6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B1D8D"/>
    <w:multiLevelType w:val="multilevel"/>
    <w:tmpl w:val="DB7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4D68E7"/>
    <w:multiLevelType w:val="hybridMultilevel"/>
    <w:tmpl w:val="5E9C1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C0211A"/>
    <w:multiLevelType w:val="hybridMultilevel"/>
    <w:tmpl w:val="CE9E2846"/>
    <w:lvl w:ilvl="0" w:tplc="772A2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C54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EA6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67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A47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2269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887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D8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6634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F1B8D"/>
    <w:multiLevelType w:val="multilevel"/>
    <w:tmpl w:val="2D7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841E1"/>
    <w:multiLevelType w:val="multilevel"/>
    <w:tmpl w:val="2E6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1A2666"/>
    <w:multiLevelType w:val="hybridMultilevel"/>
    <w:tmpl w:val="AC6AF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6A1EFC"/>
    <w:multiLevelType w:val="multilevel"/>
    <w:tmpl w:val="DBA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C5DB6"/>
    <w:multiLevelType w:val="hybridMultilevel"/>
    <w:tmpl w:val="E506AF8A"/>
    <w:lvl w:ilvl="0" w:tplc="C316BD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733983"/>
    <w:multiLevelType w:val="hybridMultilevel"/>
    <w:tmpl w:val="EC82E692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E467E"/>
    <w:multiLevelType w:val="multilevel"/>
    <w:tmpl w:val="2BD0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B5BE1"/>
    <w:multiLevelType w:val="hybridMultilevel"/>
    <w:tmpl w:val="7BD40B22"/>
    <w:lvl w:ilvl="0" w:tplc="C316BD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CC1B65"/>
    <w:multiLevelType w:val="multilevel"/>
    <w:tmpl w:val="7188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5A74A2"/>
    <w:multiLevelType w:val="hybridMultilevel"/>
    <w:tmpl w:val="3DECE55C"/>
    <w:lvl w:ilvl="0" w:tplc="71203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BCA24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AF620B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22EA5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0AE76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2E1F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F2028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1A9C4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C3C618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C44518"/>
    <w:multiLevelType w:val="multilevel"/>
    <w:tmpl w:val="E7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8C0E75"/>
    <w:multiLevelType w:val="multilevel"/>
    <w:tmpl w:val="915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A2860"/>
    <w:multiLevelType w:val="hybridMultilevel"/>
    <w:tmpl w:val="29AAB8B6"/>
    <w:lvl w:ilvl="0" w:tplc="C316BD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A64D8D"/>
    <w:multiLevelType w:val="hybridMultilevel"/>
    <w:tmpl w:val="EC82E692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33BA8"/>
    <w:multiLevelType w:val="hybridMultilevel"/>
    <w:tmpl w:val="C08E8C1E"/>
    <w:lvl w:ilvl="0" w:tplc="034A96B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D131D"/>
    <w:multiLevelType w:val="multilevel"/>
    <w:tmpl w:val="0CC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A61C1"/>
    <w:multiLevelType w:val="hybridMultilevel"/>
    <w:tmpl w:val="660400D0"/>
    <w:lvl w:ilvl="0" w:tplc="771610A4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805663678">
    <w:abstractNumId w:val="19"/>
  </w:num>
  <w:num w:numId="2" w16cid:durableId="1391686976">
    <w:abstractNumId w:val="1"/>
  </w:num>
  <w:num w:numId="3" w16cid:durableId="1180387734">
    <w:abstractNumId w:val="21"/>
  </w:num>
  <w:num w:numId="4" w16cid:durableId="277956780">
    <w:abstractNumId w:val="12"/>
  </w:num>
  <w:num w:numId="5" w16cid:durableId="632099790">
    <w:abstractNumId w:val="23"/>
  </w:num>
  <w:num w:numId="6" w16cid:durableId="1159078353">
    <w:abstractNumId w:val="10"/>
  </w:num>
  <w:num w:numId="7" w16cid:durableId="1246302829">
    <w:abstractNumId w:val="14"/>
  </w:num>
  <w:num w:numId="8" w16cid:durableId="2082215690">
    <w:abstractNumId w:val="2"/>
  </w:num>
  <w:num w:numId="9" w16cid:durableId="1171532582">
    <w:abstractNumId w:val="22"/>
  </w:num>
  <w:num w:numId="10" w16cid:durableId="1823424067">
    <w:abstractNumId w:val="5"/>
  </w:num>
  <w:num w:numId="11" w16cid:durableId="972714115">
    <w:abstractNumId w:val="18"/>
  </w:num>
  <w:num w:numId="12" w16cid:durableId="1349215214">
    <w:abstractNumId w:val="6"/>
  </w:num>
  <w:num w:numId="13" w16cid:durableId="1167131357">
    <w:abstractNumId w:val="29"/>
  </w:num>
  <w:num w:numId="14" w16cid:durableId="1217279287">
    <w:abstractNumId w:val="27"/>
  </w:num>
  <w:num w:numId="15" w16cid:durableId="228804880">
    <w:abstractNumId w:val="4"/>
  </w:num>
  <w:num w:numId="16" w16cid:durableId="566721252">
    <w:abstractNumId w:val="0"/>
  </w:num>
  <w:num w:numId="17" w16cid:durableId="1414546649">
    <w:abstractNumId w:val="17"/>
  </w:num>
  <w:num w:numId="18" w16cid:durableId="647709444">
    <w:abstractNumId w:val="20"/>
  </w:num>
  <w:num w:numId="19" w16cid:durableId="1788161344">
    <w:abstractNumId w:val="15"/>
  </w:num>
  <w:num w:numId="20" w16cid:durableId="367342471">
    <w:abstractNumId w:val="11"/>
  </w:num>
  <w:num w:numId="21" w16cid:durableId="1576936970">
    <w:abstractNumId w:val="25"/>
  </w:num>
  <w:num w:numId="22" w16cid:durableId="2107069032">
    <w:abstractNumId w:val="26"/>
  </w:num>
  <w:num w:numId="23" w16cid:durableId="1449353011">
    <w:abstractNumId w:val="7"/>
  </w:num>
  <w:num w:numId="24" w16cid:durableId="1291088806">
    <w:abstractNumId w:val="28"/>
  </w:num>
  <w:num w:numId="25" w16cid:durableId="1365056739">
    <w:abstractNumId w:val="13"/>
  </w:num>
  <w:num w:numId="26" w16cid:durableId="97145083">
    <w:abstractNumId w:val="16"/>
  </w:num>
  <w:num w:numId="27" w16cid:durableId="969021986">
    <w:abstractNumId w:val="8"/>
  </w:num>
  <w:num w:numId="28" w16cid:durableId="1268463383">
    <w:abstractNumId w:val="24"/>
  </w:num>
  <w:num w:numId="29" w16cid:durableId="162773690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10923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B2"/>
    <w:rsid w:val="00037FCB"/>
    <w:rsid w:val="00077413"/>
    <w:rsid w:val="000B48CB"/>
    <w:rsid w:val="000B654C"/>
    <w:rsid w:val="000C77EB"/>
    <w:rsid w:val="000D25AE"/>
    <w:rsid w:val="000D7D2D"/>
    <w:rsid w:val="001625C0"/>
    <w:rsid w:val="0020083E"/>
    <w:rsid w:val="002338C4"/>
    <w:rsid w:val="00287BAF"/>
    <w:rsid w:val="002E218D"/>
    <w:rsid w:val="0035496C"/>
    <w:rsid w:val="0036408A"/>
    <w:rsid w:val="003678F0"/>
    <w:rsid w:val="003D5835"/>
    <w:rsid w:val="00424A91"/>
    <w:rsid w:val="004654FA"/>
    <w:rsid w:val="00555193"/>
    <w:rsid w:val="00580B4F"/>
    <w:rsid w:val="00585103"/>
    <w:rsid w:val="005A1B94"/>
    <w:rsid w:val="00616297"/>
    <w:rsid w:val="00620B33"/>
    <w:rsid w:val="0062647C"/>
    <w:rsid w:val="00637626"/>
    <w:rsid w:val="00652496"/>
    <w:rsid w:val="0066105F"/>
    <w:rsid w:val="006825AA"/>
    <w:rsid w:val="00692094"/>
    <w:rsid w:val="006A6640"/>
    <w:rsid w:val="006C3E31"/>
    <w:rsid w:val="006F5D83"/>
    <w:rsid w:val="00742547"/>
    <w:rsid w:val="00752B5F"/>
    <w:rsid w:val="00780617"/>
    <w:rsid w:val="0078148C"/>
    <w:rsid w:val="00795CEA"/>
    <w:rsid w:val="007969CC"/>
    <w:rsid w:val="007D7736"/>
    <w:rsid w:val="00841A1E"/>
    <w:rsid w:val="00843A8F"/>
    <w:rsid w:val="008472E7"/>
    <w:rsid w:val="008F022C"/>
    <w:rsid w:val="00965841"/>
    <w:rsid w:val="009935D8"/>
    <w:rsid w:val="009C0149"/>
    <w:rsid w:val="009D0858"/>
    <w:rsid w:val="00A45E89"/>
    <w:rsid w:val="00A9537B"/>
    <w:rsid w:val="00AB1FA8"/>
    <w:rsid w:val="00B05473"/>
    <w:rsid w:val="00B56A25"/>
    <w:rsid w:val="00B85D45"/>
    <w:rsid w:val="00BC7F8F"/>
    <w:rsid w:val="00BD5E38"/>
    <w:rsid w:val="00BE3A64"/>
    <w:rsid w:val="00BF650B"/>
    <w:rsid w:val="00BF7447"/>
    <w:rsid w:val="00C5464B"/>
    <w:rsid w:val="00CB01FA"/>
    <w:rsid w:val="00CB7F79"/>
    <w:rsid w:val="00CF1968"/>
    <w:rsid w:val="00D63530"/>
    <w:rsid w:val="00D801D9"/>
    <w:rsid w:val="00DD1E6F"/>
    <w:rsid w:val="00DE7AB2"/>
    <w:rsid w:val="00DF1A31"/>
    <w:rsid w:val="00DF2B61"/>
    <w:rsid w:val="00E51DF5"/>
    <w:rsid w:val="00E74AD6"/>
    <w:rsid w:val="00EB7E8D"/>
    <w:rsid w:val="00EE0427"/>
    <w:rsid w:val="00F20402"/>
    <w:rsid w:val="00F2220A"/>
    <w:rsid w:val="00F909C9"/>
    <w:rsid w:val="00F924A0"/>
    <w:rsid w:val="00FE5566"/>
    <w:rsid w:val="00FF0F93"/>
    <w:rsid w:val="00FF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A41CD"/>
  <w15:chartTrackingRefBased/>
  <w15:docId w15:val="{9B38A39A-0E2B-4D87-B0DD-F68A37BC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B2"/>
  </w:style>
  <w:style w:type="paragraph" w:styleId="Footer">
    <w:name w:val="footer"/>
    <w:basedOn w:val="Normal"/>
    <w:link w:val="FooterChar"/>
    <w:uiPriority w:val="99"/>
    <w:unhideWhenUsed/>
    <w:rsid w:val="00D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AB2"/>
  </w:style>
  <w:style w:type="paragraph" w:styleId="BodyText">
    <w:name w:val="Body Text"/>
    <w:basedOn w:val="Normal"/>
    <w:link w:val="BodyTextChar"/>
    <w:uiPriority w:val="1"/>
    <w:qFormat/>
    <w:rsid w:val="00DE7A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DE7AB2"/>
    <w:rPr>
      <w:rFonts w:ascii="Times New Roman" w:eastAsia="Times New Roman" w:hAnsi="Times New Roman" w:cs="Times New Roman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DE7AB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7AB2"/>
    <w:pPr>
      <w:tabs>
        <w:tab w:val="left" w:pos="440"/>
        <w:tab w:val="right" w:pos="9350"/>
      </w:tabs>
      <w:spacing w:after="100" w:line="240" w:lineRule="auto"/>
    </w:pPr>
    <w:rPr>
      <w:rFonts w:ascii="Times New Roman" w:eastAsia="Times New Roman" w:hAnsi="Times New Roman" w:cs="Times New Roman"/>
      <w:b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7A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E7AB2"/>
    <w:pPr>
      <w:spacing w:line="240" w:lineRule="auto"/>
      <w:outlineLvl w:val="9"/>
    </w:pPr>
  </w:style>
  <w:style w:type="paragraph" w:styleId="NormalWeb">
    <w:name w:val="Normal (Web)"/>
    <w:basedOn w:val="Normal"/>
    <w:uiPriority w:val="99"/>
    <w:unhideWhenUsed/>
    <w:rsid w:val="00DE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AB2"/>
    <w:rPr>
      <w:b/>
      <w:bCs/>
    </w:rPr>
  </w:style>
  <w:style w:type="paragraph" w:styleId="ListParagraph">
    <w:name w:val="List Paragraph"/>
    <w:basedOn w:val="Normal"/>
    <w:uiPriority w:val="34"/>
    <w:qFormat/>
    <w:rsid w:val="000D7D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3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43A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53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63530"/>
  </w:style>
  <w:style w:type="character" w:customStyle="1" w:styleId="hljs-literal">
    <w:name w:val="hljs-literal"/>
    <w:basedOn w:val="DefaultParagraphFont"/>
    <w:rsid w:val="00D63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DA041-5157-4DF5-A868-3D54842F6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 asif</dc:creator>
  <cp:keywords/>
  <dc:description/>
  <cp:lastModifiedBy>User</cp:lastModifiedBy>
  <cp:revision>6</cp:revision>
  <cp:lastPrinted>2025-01-12T17:54:00Z</cp:lastPrinted>
  <dcterms:created xsi:type="dcterms:W3CDTF">2025-12-29T18:21:00Z</dcterms:created>
  <dcterms:modified xsi:type="dcterms:W3CDTF">2026-01-03T17:48:00Z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51e925c8-171a-4496-87e3-5f657e0755ba</vt:lpwstr>
  </property>
</Properties>
</file>
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AFC4" w14:textId="77777777" w:rsidR="007F3DE2" w:rsidRPr="007F3DE2" w:rsidRDefault="007F3DE2" w:rsidP="007F3DE2">
      <w:pPr>
        <w:jc w:val="center"/>
        <w:rPr>
          <w:rFonts w:ascii="Times New Roman" w:hAnsi="Times New Roman" w:cs="Times New Roman"/>
          <w:sz w:val="36"/>
          <w:szCs w:val="36"/>
        </w:rPr>
      </w:pPr>
      <w:bookmarkStart w:id="0" w:name="_Toc216701562"/>
    </w:p>
    <w:p w14:paraId="5FA1D35E" w14:textId="28C1B651" w:rsidR="00DE7AB2" w:rsidRDefault="00BF650B" w:rsidP="007F3DE2">
      <w:pPr>
        <w:jc w:val="center"/>
        <w:rPr>
          <w:rFonts w:ascii="Times New Roman" w:hAnsi="Times New Roman" w:cs="Times New Roman"/>
          <w:b/>
          <w:sz w:val="36"/>
          <w:szCs w:val="36"/>
        </w:rPr>
      </w:pPr>
      <w:r w:rsidRPr="007F3DE2">
        <w:rPr>
          <w:rFonts w:ascii="Times New Roman" w:hAnsi="Times New Roman" w:cs="Times New Roman"/>
          <w:b/>
          <w:sz w:val="36"/>
          <w:szCs w:val="36"/>
        </w:rPr>
        <w:t xml:space="preserve">Operating Systems Project – PHASE </w:t>
      </w:r>
      <w:r w:rsidR="00C5464B" w:rsidRPr="007F3DE2">
        <w:rPr>
          <w:rFonts w:ascii="Times New Roman" w:hAnsi="Times New Roman" w:cs="Times New Roman"/>
          <w:b/>
          <w:sz w:val="36"/>
          <w:szCs w:val="36"/>
        </w:rPr>
        <w:t>2</w:t>
      </w:r>
      <w:r w:rsidRPr="007F3DE2">
        <w:rPr>
          <w:rFonts w:ascii="Times New Roman" w:hAnsi="Times New Roman" w:cs="Times New Roman"/>
          <w:b/>
          <w:sz w:val="36"/>
          <w:szCs w:val="36"/>
        </w:rPr>
        <w:t xml:space="preserve"> Report</w:t>
      </w:r>
      <w:bookmarkEnd w:id="0"/>
    </w:p>
    <w:p w14:paraId="0BA4E0DC" w14:textId="77777777" w:rsidR="00530A62" w:rsidRPr="00F45DF9" w:rsidRDefault="00530A62" w:rsidP="00530A62">
      <w:pPr>
        <w:tabs>
          <w:tab w:val="num" w:pos="720"/>
        </w:tabs>
        <w:rPr>
          <w:rFonts w:ascii="Times New Roman" w:hAnsi="Times New Roman" w:cs="Times New Roman"/>
          <w:b/>
          <w:bCs/>
          <w:sz w:val="32"/>
          <w:szCs w:val="32"/>
        </w:rPr>
      </w:pPr>
      <w:r w:rsidRPr="00066DBD">
        <w:rPr>
          <w:rFonts w:ascii="Times New Roman" w:hAnsi="Times New Roman" w:cs="Times New Roman"/>
          <w:b/>
          <w:bCs/>
          <w:sz w:val="32"/>
          <w:szCs w:val="32"/>
        </w:rPr>
        <w:t xml:space="preserve">Phase 2 — Servers Configuration </w:t>
      </w:r>
    </w:p>
    <w:p w14:paraId="4F532001" w14:textId="77777777" w:rsidR="00530A62" w:rsidRPr="00066DBD" w:rsidRDefault="00530A62" w:rsidP="00530A62">
      <w:pPr>
        <w:tabs>
          <w:tab w:val="num" w:pos="720"/>
        </w:tabs>
        <w:spacing w:after="160" w:line="259" w:lineRule="auto"/>
        <w:rPr>
          <w:rFonts w:ascii="Times New Roman" w:hAnsi="Times New Roman" w:cs="Times New Roman"/>
          <w:sz w:val="24"/>
          <w:szCs w:val="24"/>
        </w:rPr>
      </w:pPr>
      <w:r w:rsidRPr="00066DBD">
        <w:rPr>
          <w:rFonts w:ascii="Times New Roman" w:hAnsi="Times New Roman" w:cs="Times New Roman"/>
          <w:sz w:val="24"/>
          <w:szCs w:val="24"/>
        </w:rPr>
        <w:t xml:space="preserve">Server setup and configuration tasks will be completed in Phase </w:t>
      </w:r>
    </w:p>
    <w:p w14:paraId="42FF9629" w14:textId="77777777" w:rsidR="00530A62" w:rsidRPr="00066DBD" w:rsidRDefault="00530A62" w:rsidP="00530A62">
      <w:pPr>
        <w:numPr>
          <w:ilvl w:val="0"/>
          <w:numId w:val="29"/>
        </w:numPr>
        <w:spacing w:after="160" w:line="259" w:lineRule="auto"/>
        <w:rPr>
          <w:rFonts w:ascii="Times New Roman" w:hAnsi="Times New Roman" w:cs="Times New Roman"/>
          <w:sz w:val="24"/>
          <w:szCs w:val="24"/>
        </w:rPr>
      </w:pPr>
      <w:r w:rsidRPr="00066DBD">
        <w:rPr>
          <w:rFonts w:ascii="Times New Roman" w:hAnsi="Times New Roman" w:cs="Times New Roman"/>
          <w:sz w:val="24"/>
          <w:szCs w:val="24"/>
        </w:rPr>
        <w:t>Server to configure:</w:t>
      </w:r>
    </w:p>
    <w:p w14:paraId="09B8B4A8" w14:textId="7A3D8682" w:rsidR="00530A62" w:rsidRPr="00530A62" w:rsidRDefault="00530A62" w:rsidP="00530A62">
      <w:pPr>
        <w:pStyle w:val="ListParagraph"/>
        <w:numPr>
          <w:ilvl w:val="0"/>
          <w:numId w:val="30"/>
        </w:numPr>
        <w:spacing w:after="160" w:line="259" w:lineRule="auto"/>
        <w:rPr>
          <w:rFonts w:ascii="Times New Roman" w:hAnsi="Times New Roman" w:cs="Times New Roman"/>
          <w:sz w:val="24"/>
          <w:szCs w:val="24"/>
        </w:rPr>
      </w:pPr>
      <w:r>
        <w:rPr>
          <w:rFonts w:ascii="Times New Roman" w:hAnsi="Times New Roman" w:cs="Times New Roman"/>
          <w:sz w:val="24"/>
          <w:szCs w:val="24"/>
        </w:rPr>
        <w:t>DNS</w:t>
      </w:r>
      <w:r w:rsidR="006B5A27">
        <w:rPr>
          <w:rFonts w:ascii="Times New Roman" w:hAnsi="Times New Roman" w:cs="Times New Roman"/>
          <w:sz w:val="24"/>
          <w:szCs w:val="24"/>
        </w:rPr>
        <w:t xml:space="preserve"> Server</w:t>
      </w:r>
    </w:p>
    <w:p w14:paraId="5E369DCE" w14:textId="77777777" w:rsidR="00D63530" w:rsidRDefault="00BF650B" w:rsidP="003F00A2">
      <w:pPr>
        <w:pStyle w:val="Heading1"/>
        <w:jc w:val="both"/>
        <w:rPr>
          <w:rFonts w:ascii="Times New Roman" w:hAnsi="Times New Roman" w:cs="Times New Roman"/>
          <w:b/>
          <w:color w:val="auto"/>
        </w:rPr>
      </w:pPr>
      <w:bookmarkStart w:id="1" w:name="_Toc216701563"/>
      <w:r w:rsidRPr="00BE3A64">
        <w:rPr>
          <w:rFonts w:ascii="Times New Roman" w:hAnsi="Times New Roman" w:cs="Times New Roman"/>
          <w:b/>
          <w:color w:val="auto"/>
        </w:rPr>
        <w:t>INTRODUCTION</w:t>
      </w:r>
      <w:bookmarkEnd w:id="1"/>
    </w:p>
    <w:p w14:paraId="7050CDD0" w14:textId="77777777" w:rsidR="00D63530" w:rsidRPr="00EB5292" w:rsidRDefault="00BA1D07" w:rsidP="00BA1D07">
      <w:pPr>
        <w:pStyle w:val="NormalWeb"/>
      </w:pPr>
      <w:r>
        <w:t>The Domain Name System (DNS) is a fundamental network service that translates human-readable domain names into IP addresses. DNS simplifies network communication by allowing users and systems to access resources using domain names instead of numeric IP addresses. In this task, a DNS server is configured on Ubuntu using BIND9 to provide name resolution services within the network.</w:t>
      </w:r>
    </w:p>
    <w:p w14:paraId="66F48691" w14:textId="77777777" w:rsidR="00DE7AB2" w:rsidRPr="00BE3A64" w:rsidRDefault="00DE7AB2" w:rsidP="003F00A2">
      <w:pPr>
        <w:pStyle w:val="Heading1"/>
        <w:jc w:val="both"/>
        <w:rPr>
          <w:rFonts w:ascii="Times New Roman" w:eastAsia="+mn-ea" w:hAnsi="Times New Roman" w:cs="Times New Roman"/>
          <w:b/>
          <w:color w:val="auto"/>
          <w:kern w:val="24"/>
          <w:szCs w:val="28"/>
        </w:rPr>
      </w:pPr>
      <w:bookmarkStart w:id="2" w:name="_Toc216701564"/>
      <w:r w:rsidRPr="00BE3A64">
        <w:rPr>
          <w:rFonts w:ascii="Times New Roman" w:hAnsi="Times New Roman" w:cs="Times New Roman"/>
          <w:b/>
          <w:color w:val="auto"/>
        </w:rPr>
        <w:t>IMPLEMENTATION</w:t>
      </w:r>
      <w:bookmarkEnd w:id="2"/>
    </w:p>
    <w:p w14:paraId="4DDB58FE" w14:textId="77777777" w:rsidR="00D801D9" w:rsidRPr="00D801D9" w:rsidRDefault="00D801D9" w:rsidP="003F00A2">
      <w:pPr>
        <w:jc w:val="both"/>
        <w:rPr>
          <w:rFonts w:ascii="Times New Roman" w:hAnsi="Times New Roman" w:cs="Times New Roman"/>
          <w:b/>
          <w:sz w:val="24"/>
        </w:rPr>
      </w:pPr>
      <w:r w:rsidRPr="00D801D9">
        <w:rPr>
          <w:rFonts w:ascii="Times New Roman" w:hAnsi="Times New Roman" w:cs="Times New Roman"/>
          <w:b/>
          <w:sz w:val="24"/>
        </w:rPr>
        <w:t>Role Assignment</w:t>
      </w:r>
    </w:p>
    <w:p w14:paraId="72F1ECD3" w14:textId="77777777" w:rsidR="00D801D9" w:rsidRPr="00D801D9" w:rsidRDefault="00D801D9" w:rsidP="003F00A2">
      <w:pPr>
        <w:pStyle w:val="ListParagraph"/>
        <w:numPr>
          <w:ilvl w:val="0"/>
          <w:numId w:val="27"/>
        </w:numPr>
        <w:jc w:val="both"/>
        <w:rPr>
          <w:rFonts w:ascii="Times New Roman" w:hAnsi="Times New Roman" w:cs="Times New Roman"/>
          <w:sz w:val="24"/>
        </w:rPr>
      </w:pPr>
      <w:r w:rsidRPr="00D801D9">
        <w:rPr>
          <w:rFonts w:ascii="Times New Roman" w:hAnsi="Times New Roman" w:cs="Times New Roman"/>
          <w:sz w:val="24"/>
        </w:rPr>
        <w:t xml:space="preserve">Ubuntu 1 → </w:t>
      </w:r>
      <w:r w:rsidR="00742FBA">
        <w:rPr>
          <w:rFonts w:ascii="Times New Roman" w:hAnsi="Times New Roman" w:cs="Times New Roman"/>
          <w:sz w:val="24"/>
        </w:rPr>
        <w:t>DNS Server</w:t>
      </w:r>
    </w:p>
    <w:p w14:paraId="461751B7" w14:textId="77777777" w:rsidR="00BA1D07" w:rsidRDefault="00D801D9" w:rsidP="00BA1D07">
      <w:pPr>
        <w:pStyle w:val="ListParagraph"/>
        <w:numPr>
          <w:ilvl w:val="0"/>
          <w:numId w:val="27"/>
        </w:numPr>
        <w:jc w:val="both"/>
        <w:rPr>
          <w:rFonts w:ascii="Times New Roman" w:hAnsi="Times New Roman" w:cs="Times New Roman"/>
          <w:sz w:val="24"/>
        </w:rPr>
      </w:pPr>
      <w:r w:rsidRPr="00D801D9">
        <w:rPr>
          <w:rFonts w:ascii="Times New Roman" w:hAnsi="Times New Roman" w:cs="Times New Roman"/>
          <w:sz w:val="24"/>
        </w:rPr>
        <w:t xml:space="preserve">Ubuntu 2 → </w:t>
      </w:r>
      <w:r w:rsidR="00742FBA">
        <w:rPr>
          <w:rFonts w:ascii="Times New Roman" w:hAnsi="Times New Roman" w:cs="Times New Roman"/>
          <w:sz w:val="24"/>
        </w:rPr>
        <w:t xml:space="preserve">DNS </w:t>
      </w:r>
      <w:r w:rsidRPr="00D801D9">
        <w:rPr>
          <w:rFonts w:ascii="Times New Roman" w:hAnsi="Times New Roman" w:cs="Times New Roman"/>
          <w:sz w:val="24"/>
        </w:rPr>
        <w:t>Client</w:t>
      </w:r>
    </w:p>
    <w:p w14:paraId="07A6A516" w14:textId="77777777" w:rsidR="00BA1D07" w:rsidRPr="00BA1D07" w:rsidRDefault="00BA1D07" w:rsidP="00BA1D07">
      <w:pPr>
        <w:pStyle w:val="ListParagraph"/>
        <w:numPr>
          <w:ilvl w:val="0"/>
          <w:numId w:val="27"/>
        </w:numPr>
        <w:jc w:val="both"/>
        <w:rPr>
          <w:rFonts w:ascii="Times New Roman" w:hAnsi="Times New Roman" w:cs="Times New Roman"/>
          <w:sz w:val="24"/>
        </w:rPr>
      </w:pPr>
      <w:r w:rsidRPr="00BA1D07">
        <w:rPr>
          <w:rFonts w:ascii="Times New Roman" w:eastAsia="Times New Roman" w:hAnsi="Times New Roman" w:cs="Times New Roman"/>
          <w:b/>
          <w:bCs/>
          <w:sz w:val="24"/>
          <w:szCs w:val="24"/>
        </w:rPr>
        <w:t>Domain</w:t>
      </w:r>
      <w:r w:rsidRPr="00BA1D07">
        <w:rPr>
          <w:rFonts w:ascii="Times New Roman" w:eastAsia="Times New Roman" w:hAnsi="Times New Roman" w:cs="Times New Roman"/>
          <w:sz w:val="24"/>
          <w:szCs w:val="24"/>
        </w:rPr>
        <w:t xml:space="preserve"> → </w:t>
      </w:r>
      <w:proofErr w:type="spellStart"/>
      <w:r w:rsidRPr="00BA1D07">
        <w:rPr>
          <w:rFonts w:ascii="Courier New" w:eastAsia="Times New Roman" w:hAnsi="Courier New" w:cs="Courier New"/>
          <w:sz w:val="20"/>
          <w:szCs w:val="20"/>
        </w:rPr>
        <w:t>oslab.lab</w:t>
      </w:r>
      <w:proofErr w:type="spellEnd"/>
    </w:p>
    <w:p w14:paraId="1F17FB09" w14:textId="77777777" w:rsidR="00BA1D07" w:rsidRPr="00BA1D07" w:rsidRDefault="00BA1D07" w:rsidP="00BA1D07">
      <w:pPr>
        <w:pStyle w:val="ListParagraph"/>
        <w:numPr>
          <w:ilvl w:val="0"/>
          <w:numId w:val="27"/>
        </w:numPr>
        <w:jc w:val="both"/>
        <w:rPr>
          <w:rFonts w:ascii="Times New Roman" w:hAnsi="Times New Roman" w:cs="Times New Roman"/>
          <w:sz w:val="24"/>
        </w:rPr>
      </w:pPr>
      <w:r w:rsidRPr="00BA1D07">
        <w:rPr>
          <w:rFonts w:ascii="Times New Roman" w:eastAsia="Times New Roman" w:hAnsi="Times New Roman" w:cs="Times New Roman"/>
          <w:b/>
          <w:bCs/>
          <w:sz w:val="24"/>
          <w:szCs w:val="24"/>
        </w:rPr>
        <w:t>DNS Server IP</w:t>
      </w:r>
      <w:r w:rsidRPr="00BA1D07">
        <w:rPr>
          <w:rFonts w:ascii="Times New Roman" w:eastAsia="Times New Roman" w:hAnsi="Times New Roman" w:cs="Times New Roman"/>
          <w:sz w:val="24"/>
          <w:szCs w:val="24"/>
        </w:rPr>
        <w:t xml:space="preserve"> → </w:t>
      </w:r>
      <w:r w:rsidRPr="00BA1D07">
        <w:rPr>
          <w:rFonts w:ascii="Courier New" w:eastAsia="Times New Roman" w:hAnsi="Courier New" w:cs="Courier New"/>
          <w:sz w:val="20"/>
          <w:szCs w:val="20"/>
        </w:rPr>
        <w:t>192.168.25.131</w:t>
      </w:r>
    </w:p>
    <w:p w14:paraId="76064B07" w14:textId="77777777" w:rsidR="00293F92" w:rsidRPr="00742FBA" w:rsidRDefault="00742FBA" w:rsidP="00742FBA">
      <w:pPr>
        <w:pStyle w:val="NormalWeb"/>
      </w:pPr>
      <w:r>
        <w:t xml:space="preserve">We will create a </w:t>
      </w:r>
      <w:r>
        <w:rPr>
          <w:rStyle w:val="Strong"/>
        </w:rPr>
        <w:t>local DNS name</w:t>
      </w:r>
      <w:r>
        <w:t xml:space="preserve"> (example: </w:t>
      </w:r>
      <w:proofErr w:type="spellStart"/>
      <w:proofErr w:type="gramStart"/>
      <w:r>
        <w:rPr>
          <w:rStyle w:val="HTMLCode"/>
        </w:rPr>
        <w:t>oslab.local</w:t>
      </w:r>
      <w:proofErr w:type="spellEnd"/>
      <w:proofErr w:type="gramEnd"/>
      <w:r>
        <w:t>) and resolve it.</w:t>
      </w:r>
    </w:p>
    <w:p w14:paraId="6A7945AD" w14:textId="77777777" w:rsidR="00F2220A"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w:t>
      </w:r>
      <w:r w:rsidR="000D7D2D">
        <w:rPr>
          <w:rFonts w:ascii="Times New Roman" w:eastAsia="Times New Roman" w:hAnsi="Times New Roman" w:cs="Times New Roman"/>
          <w:b/>
          <w:bCs/>
          <w:sz w:val="24"/>
          <w:szCs w:val="24"/>
        </w:rPr>
        <w:t xml:space="preserve"> 1 – </w:t>
      </w:r>
      <w:r w:rsidR="00EB5292">
        <w:rPr>
          <w:rFonts w:ascii="Times New Roman" w:eastAsia="Times New Roman" w:hAnsi="Times New Roman" w:cs="Times New Roman"/>
          <w:b/>
          <w:bCs/>
          <w:sz w:val="24"/>
          <w:szCs w:val="24"/>
        </w:rPr>
        <w:t xml:space="preserve">Install DNS Server (BIND9) - </w:t>
      </w:r>
      <w:r>
        <w:rPr>
          <w:rFonts w:ascii="Times New Roman" w:eastAsia="Times New Roman" w:hAnsi="Times New Roman" w:cs="Times New Roman"/>
          <w:b/>
          <w:bCs/>
          <w:sz w:val="24"/>
          <w:szCs w:val="24"/>
        </w:rPr>
        <w:t>U</w:t>
      </w:r>
      <w:r w:rsidR="00EB5292">
        <w:rPr>
          <w:rFonts w:ascii="Times New Roman" w:eastAsia="Times New Roman" w:hAnsi="Times New Roman" w:cs="Times New Roman"/>
          <w:b/>
          <w:bCs/>
          <w:sz w:val="24"/>
          <w:szCs w:val="24"/>
        </w:rPr>
        <w:t>buntu 1</w:t>
      </w:r>
    </w:p>
    <w:p w14:paraId="4972DAAF" w14:textId="77777777" w:rsidR="00843A8F" w:rsidRPr="00843A8F" w:rsidRDefault="00EB5292" w:rsidP="00EB5292">
      <w:pPr>
        <w:pStyle w:val="NormalWeb"/>
      </w:pPr>
      <w:r>
        <w:t>BIND9 is the most commonly used DNS server software on Linux systems. It translates domain names into IP addresses.</w:t>
      </w:r>
    </w:p>
    <w:p w14:paraId="563C476F" w14:textId="716587D7" w:rsidR="00EB5292" w:rsidRDefault="00843A8F"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293F92">
        <w:rPr>
          <w:rFonts w:ascii="Courier New" w:eastAsia="Times New Roman" w:hAnsi="Courier New" w:cs="Courier New"/>
          <w:b/>
          <w:bCs/>
          <w:sz w:val="24"/>
          <w:szCs w:val="24"/>
        </w:rPr>
        <w:t>sudo</w:t>
      </w:r>
      <w:proofErr w:type="spellEnd"/>
      <w:r w:rsidRPr="00293F92">
        <w:rPr>
          <w:rFonts w:ascii="Courier New" w:eastAsia="Times New Roman" w:hAnsi="Courier New" w:cs="Courier New"/>
          <w:b/>
          <w:bCs/>
          <w:sz w:val="24"/>
          <w:szCs w:val="24"/>
        </w:rPr>
        <w:t xml:space="preserve"> apt update</w:t>
      </w:r>
    </w:p>
    <w:p w14:paraId="618D61B0" w14:textId="5F194016" w:rsidR="00EB5292" w:rsidRPr="00BA1D07" w:rsidRDefault="0036047B" w:rsidP="00BA1D07">
      <w:pPr>
        <w:pStyle w:val="NormalWeb"/>
        <w:jc w:val="center"/>
      </w:pPr>
      <w:r>
        <w:rPr>
          <w:noProof/>
        </w:rPr>
        <w:lastRenderedPageBreak/>
        <mc:AlternateContent>
          <mc:Choice Requires="wps">
            <w:drawing>
              <wp:anchor distT="0" distB="0" distL="114300" distR="114300" simplePos="0" relativeHeight="251717632" behindDoc="0" locked="0" layoutInCell="1" allowOverlap="1" wp14:anchorId="3A69B6A0" wp14:editId="5A6114CF">
                <wp:simplePos x="0" y="0"/>
                <wp:positionH relativeFrom="margin">
                  <wp:posOffset>3486150</wp:posOffset>
                </wp:positionH>
                <wp:positionV relativeFrom="paragraph">
                  <wp:posOffset>-13335</wp:posOffset>
                </wp:positionV>
                <wp:extent cx="1339850" cy="184150"/>
                <wp:effectExtent l="0" t="0" r="12700" b="25400"/>
                <wp:wrapNone/>
                <wp:docPr id="93792864" name="Rectangle 93792864"/>
                <wp:cNvGraphicFramePr/>
                <a:graphic xmlns:a="http://schemas.openxmlformats.org/drawingml/2006/main">
                  <a:graphicData uri="http://schemas.microsoft.com/office/word/2010/wordprocessingShape">
                    <wps:wsp>
                      <wps:cNvSpPr/>
                      <wps:spPr>
                        <a:xfrm>
                          <a:off x="0" y="0"/>
                          <a:ext cx="1339850" cy="1841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F5E77" id="Rectangle 93792864" o:spid="_x0000_s1026" style="position:absolute;margin-left:274.5pt;margin-top:-1.05pt;width:105.5pt;height:14.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" filled="f" strokecolor="red" strokeweight="1pt">
                <w10:wrap anchorx="margin"/>
              </v:rect>
            </w:pict>
          </mc:Fallback>
        </mc:AlternateContent>
      </w:r>
      <w:r w:rsidR="007F3DE2">
        <w:rPr>
          <w:noProof/>
        </w:rPr>
        <w:drawing>
          <wp:inline distT="0" distB="0" distL="0" distR="0" wp14:anchorId="4C2D925D" wp14:editId="466A0EE6">
            <wp:extent cx="5943600" cy="2183765"/>
            <wp:effectExtent l="0" t="0" r="0" b="6985"/>
            <wp:docPr id="161228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5121" name=""/>
                    <pic:cNvPicPr/>
                  </pic:nvPicPr>
                  <pic:blipFill>
                    <a:blip r:embed="rId8"/>
                    <a:stretch>
                      <a:fillRect/>
                    </a:stretch>
                  </pic:blipFill>
                  <pic:spPr>
                    <a:xfrm>
                      <a:off x="0" y="0"/>
                      <a:ext cx="5943600" cy="2183765"/>
                    </a:xfrm>
                    <a:prstGeom prst="rect">
                      <a:avLst/>
                    </a:prstGeom>
                  </pic:spPr>
                </pic:pic>
              </a:graphicData>
            </a:graphic>
          </wp:inline>
        </w:drawing>
      </w:r>
    </w:p>
    <w:p w14:paraId="07E97A27" w14:textId="77777777" w:rsidR="00BA1D07" w:rsidRPr="00BA1D07" w:rsidRDefault="00EB5292" w:rsidP="00BA1D07">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EB5292">
        <w:rPr>
          <w:rFonts w:ascii="Courier New" w:eastAsia="Times New Roman" w:hAnsi="Courier New" w:cs="Courier New"/>
          <w:b/>
          <w:bCs/>
          <w:sz w:val="24"/>
          <w:szCs w:val="24"/>
        </w:rPr>
        <w:t>sudo</w:t>
      </w:r>
      <w:proofErr w:type="spellEnd"/>
      <w:r w:rsidRPr="00EB5292">
        <w:rPr>
          <w:rFonts w:ascii="Courier New" w:eastAsia="Times New Roman" w:hAnsi="Courier New" w:cs="Courier New"/>
          <w:b/>
          <w:bCs/>
          <w:sz w:val="24"/>
          <w:szCs w:val="24"/>
        </w:rPr>
        <w:t xml:space="preserve"> apt install bind9 bind9utils bind9-doc -y</w:t>
      </w:r>
    </w:p>
    <w:p w14:paraId="22FFDC26" w14:textId="005DE9A3" w:rsidR="00FF7AEF" w:rsidRDefault="00BA1D07" w:rsidP="00BA1D07">
      <w:pPr>
        <w:spacing w:before="100" w:beforeAutospacing="1" w:after="100" w:afterAutospacing="1" w:line="240" w:lineRule="auto"/>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721728" behindDoc="0" locked="0" layoutInCell="1" allowOverlap="1" wp14:anchorId="34B91B87" wp14:editId="7445AECB">
                <wp:simplePos x="0" y="0"/>
                <wp:positionH relativeFrom="margin">
                  <wp:posOffset>2104390</wp:posOffset>
                </wp:positionH>
                <wp:positionV relativeFrom="paragraph">
                  <wp:posOffset>1270</wp:posOffset>
                </wp:positionV>
                <wp:extent cx="1744980" cy="144780"/>
                <wp:effectExtent l="0" t="0" r="26670" b="26670"/>
                <wp:wrapNone/>
                <wp:docPr id="38" name="Rectangle 38"/>
                <wp:cNvGraphicFramePr/>
                <a:graphic xmlns:a="http://schemas.openxmlformats.org/drawingml/2006/main">
                  <a:graphicData uri="http://schemas.microsoft.com/office/word/2010/wordprocessingShape">
                    <wps:wsp>
                      <wps:cNvSpPr/>
                      <wps:spPr>
                        <a:xfrm>
                          <a:off x="0" y="0"/>
                          <a:ext cx="1744980" cy="14478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EFDF4" id="Rectangle 38" o:spid="_x0000_s1026" style="position:absolute;margin-left:165.7pt;margin-top:.1pt;width:137.4pt;height:11.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" filled="f" strokecolor="red" strokeweight="1pt">
                <w10:wrap anchorx="margin"/>
              </v:rect>
            </w:pict>
          </mc:Fallback>
        </mc:AlternateContent>
      </w:r>
      <w:r w:rsidR="007F3DE2">
        <w:rPr>
          <w:noProof/>
        </w:rPr>
        <w:drawing>
          <wp:inline distT="0" distB="0" distL="0" distR="0" wp14:anchorId="2DD8C0AC" wp14:editId="42B95389">
            <wp:extent cx="5943600" cy="3491865"/>
            <wp:effectExtent l="0" t="0" r="0" b="0"/>
            <wp:docPr id="156344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1184" name=""/>
                    <pic:cNvPicPr/>
                  </pic:nvPicPr>
                  <pic:blipFill>
                    <a:blip r:embed="rId9"/>
                    <a:stretch>
                      <a:fillRect/>
                    </a:stretch>
                  </pic:blipFill>
                  <pic:spPr>
                    <a:xfrm>
                      <a:off x="0" y="0"/>
                      <a:ext cx="5943600" cy="3491865"/>
                    </a:xfrm>
                    <a:prstGeom prst="rect">
                      <a:avLst/>
                    </a:prstGeom>
                  </pic:spPr>
                </pic:pic>
              </a:graphicData>
            </a:graphic>
          </wp:inline>
        </w:drawing>
      </w:r>
    </w:p>
    <w:p w14:paraId="77DCD1DA" w14:textId="5A6E9E7F" w:rsidR="007F3DE2" w:rsidRDefault="007F3DE2" w:rsidP="007F3DE2">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w:drawing>
          <wp:inline distT="0" distB="0" distL="0" distR="0" wp14:anchorId="60C36412" wp14:editId="0F3067FD">
            <wp:extent cx="5943600" cy="2474595"/>
            <wp:effectExtent l="0" t="0" r="0" b="1905"/>
            <wp:docPr id="195330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05949" name=""/>
                    <pic:cNvPicPr/>
                  </pic:nvPicPr>
                  <pic:blipFill>
                    <a:blip r:embed="rId10"/>
                    <a:stretch>
                      <a:fillRect/>
                    </a:stretch>
                  </pic:blipFill>
                  <pic:spPr>
                    <a:xfrm>
                      <a:off x="0" y="0"/>
                      <a:ext cx="5943600" cy="2474595"/>
                    </a:xfrm>
                    <a:prstGeom prst="rect">
                      <a:avLst/>
                    </a:prstGeom>
                  </pic:spPr>
                </pic:pic>
              </a:graphicData>
            </a:graphic>
          </wp:inline>
        </w:drawing>
      </w:r>
    </w:p>
    <w:p w14:paraId="4CAD5733" w14:textId="40F1D7B9" w:rsidR="00BA1D07" w:rsidRDefault="007F3DE2" w:rsidP="00BA1D07">
      <w:pPr>
        <w:spacing w:before="100" w:beforeAutospacing="1" w:after="100" w:afterAutospacing="1" w:line="240" w:lineRule="auto"/>
        <w:jc w:val="both"/>
        <w:rPr>
          <w:rFonts w:ascii="Times New Roman" w:eastAsia="Times New Roman" w:hAnsi="Times New Roman" w:cs="Times New Roman"/>
          <w:b/>
          <w:bCs/>
          <w:sz w:val="24"/>
          <w:szCs w:val="24"/>
        </w:rPr>
      </w:pPr>
      <w:r>
        <w:rPr>
          <w:noProof/>
        </w:rPr>
        <w:drawing>
          <wp:inline distT="0" distB="0" distL="0" distR="0" wp14:anchorId="18ED9878" wp14:editId="503599E8">
            <wp:extent cx="5943600" cy="1245870"/>
            <wp:effectExtent l="0" t="0" r="0" b="0"/>
            <wp:docPr id="205477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75598" name=""/>
                    <pic:cNvPicPr/>
                  </pic:nvPicPr>
                  <pic:blipFill>
                    <a:blip r:embed="rId11"/>
                    <a:stretch>
                      <a:fillRect/>
                    </a:stretch>
                  </pic:blipFill>
                  <pic:spPr>
                    <a:xfrm>
                      <a:off x="0" y="0"/>
                      <a:ext cx="5943600" cy="1245870"/>
                    </a:xfrm>
                    <a:prstGeom prst="rect">
                      <a:avLst/>
                    </a:prstGeom>
                  </pic:spPr>
                </pic:pic>
              </a:graphicData>
            </a:graphic>
          </wp:inline>
        </w:drawing>
      </w:r>
    </w:p>
    <w:p w14:paraId="30F71E9D" w14:textId="77777777" w:rsidR="00EB5292" w:rsidRPr="00BA1D07" w:rsidRDefault="00843A8F" w:rsidP="00BA1D07">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Step</w:t>
      </w:r>
      <w:r w:rsidR="00F2220A" w:rsidRPr="00843A8F">
        <w:rPr>
          <w:rFonts w:ascii="Times New Roman" w:eastAsia="Times New Roman" w:hAnsi="Times New Roman" w:cs="Times New Roman"/>
          <w:b/>
          <w:bCs/>
          <w:sz w:val="24"/>
          <w:szCs w:val="24"/>
        </w:rPr>
        <w:t xml:space="preserve"> 2 – </w:t>
      </w:r>
      <w:r w:rsidR="00EB5292" w:rsidRPr="00EB5292">
        <w:rPr>
          <w:rFonts w:ascii="Times New Roman" w:hAnsi="Times New Roman" w:cs="Times New Roman"/>
          <w:b/>
          <w:sz w:val="24"/>
        </w:rPr>
        <w:t>Check DNS Service Status</w:t>
      </w:r>
      <w:r w:rsidR="00BA1D07">
        <w:rPr>
          <w:rFonts w:ascii="Times New Roman" w:hAnsi="Times New Roman" w:cs="Times New Roman"/>
          <w:b/>
          <w:sz w:val="24"/>
        </w:rPr>
        <w:t xml:space="preserve"> (Verify BIND is Running)</w:t>
      </w:r>
      <w:r w:rsidR="00EB5292">
        <w:rPr>
          <w:rFonts w:ascii="Times New Roman" w:hAnsi="Times New Roman" w:cs="Times New Roman"/>
          <w:b/>
          <w:sz w:val="24"/>
          <w:szCs w:val="24"/>
        </w:rPr>
        <w:t xml:space="preserve"> </w:t>
      </w:r>
    </w:p>
    <w:p w14:paraId="135E33C5" w14:textId="77777777" w:rsidR="00EB5292" w:rsidRDefault="00EB5292" w:rsidP="00EB529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EB5292">
        <w:rPr>
          <w:rFonts w:ascii="Courier New" w:eastAsia="Times New Roman" w:hAnsi="Courier New" w:cs="Courier New"/>
          <w:b/>
          <w:bCs/>
          <w:sz w:val="24"/>
          <w:szCs w:val="24"/>
        </w:rPr>
        <w:t>sudo</w:t>
      </w:r>
      <w:proofErr w:type="spellEnd"/>
      <w:r w:rsidRPr="00EB5292">
        <w:rPr>
          <w:rFonts w:ascii="Courier New" w:eastAsia="Times New Roman" w:hAnsi="Courier New" w:cs="Courier New"/>
          <w:b/>
          <w:bCs/>
          <w:sz w:val="24"/>
          <w:szCs w:val="24"/>
        </w:rPr>
        <w:t xml:space="preserve"> </w:t>
      </w:r>
      <w:proofErr w:type="spellStart"/>
      <w:r w:rsidRPr="00EB5292">
        <w:rPr>
          <w:rFonts w:ascii="Courier New" w:eastAsia="Times New Roman" w:hAnsi="Courier New" w:cs="Courier New"/>
          <w:b/>
          <w:bCs/>
          <w:sz w:val="24"/>
          <w:szCs w:val="24"/>
        </w:rPr>
        <w:t>systemctl</w:t>
      </w:r>
      <w:proofErr w:type="spellEnd"/>
      <w:r w:rsidRPr="00EB5292">
        <w:rPr>
          <w:rFonts w:ascii="Courier New" w:eastAsia="Times New Roman" w:hAnsi="Courier New" w:cs="Courier New"/>
          <w:b/>
          <w:bCs/>
          <w:sz w:val="24"/>
          <w:szCs w:val="24"/>
        </w:rPr>
        <w:t xml:space="preserve"> status bind9</w:t>
      </w:r>
    </w:p>
    <w:p w14:paraId="1FF4D207" w14:textId="7BAC6617" w:rsidR="00BA1D07" w:rsidRDefault="00BA1D07" w:rsidP="00BA1D07">
      <w:pPr>
        <w:pStyle w:val="NormalWeb"/>
        <w:jc w:val="center"/>
      </w:pPr>
      <w:r>
        <w:rPr>
          <w:noProof/>
        </w:rPr>
        <w:lastRenderedPageBreak/>
        <mc:AlternateContent>
          <mc:Choice Requires="wps">
            <w:drawing>
              <wp:anchor distT="0" distB="0" distL="114300" distR="114300" simplePos="0" relativeHeight="251719680" behindDoc="0" locked="0" layoutInCell="1" allowOverlap="1" wp14:anchorId="6503B7A8" wp14:editId="1E0062EE">
                <wp:simplePos x="0" y="0"/>
                <wp:positionH relativeFrom="margin">
                  <wp:posOffset>920750</wp:posOffset>
                </wp:positionH>
                <wp:positionV relativeFrom="paragraph">
                  <wp:posOffset>476250</wp:posOffset>
                </wp:positionV>
                <wp:extent cx="1168400" cy="139700"/>
                <wp:effectExtent l="0" t="0" r="12700" b="12700"/>
                <wp:wrapNone/>
                <wp:docPr id="29" name="Rectangle 29"/>
                <wp:cNvGraphicFramePr/>
                <a:graphic xmlns:a="http://schemas.openxmlformats.org/drawingml/2006/main">
                  <a:graphicData uri="http://schemas.microsoft.com/office/word/2010/wordprocessingShape">
                    <wps:wsp>
                      <wps:cNvSpPr/>
                      <wps:spPr>
                        <a:xfrm>
                          <a:off x="0" y="0"/>
                          <a:ext cx="1168400" cy="1397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99D6F" id="Rectangle 29" o:spid="_x0000_s1026" style="position:absolute;margin-left:72.5pt;margin-top:37.5pt;width:92pt;height:11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" filled="f" strokecolor="red" strokeweight="1pt">
                <w10:wrap anchorx="margin"/>
              </v:rect>
            </w:pict>
          </mc:Fallback>
        </mc:AlternateContent>
      </w:r>
      <w:r w:rsidR="007F3DE2">
        <w:rPr>
          <w:noProof/>
        </w:rPr>
        <w:drawing>
          <wp:inline distT="0" distB="0" distL="0" distR="0" wp14:anchorId="1FD58A73" wp14:editId="4DBC7E82">
            <wp:extent cx="5943600" cy="3471545"/>
            <wp:effectExtent l="0" t="0" r="0" b="0"/>
            <wp:docPr id="1640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6227" name=""/>
                    <pic:cNvPicPr/>
                  </pic:nvPicPr>
                  <pic:blipFill>
                    <a:blip r:embed="rId12"/>
                    <a:stretch>
                      <a:fillRect/>
                    </a:stretch>
                  </pic:blipFill>
                  <pic:spPr>
                    <a:xfrm>
                      <a:off x="0" y="0"/>
                      <a:ext cx="5943600" cy="3471545"/>
                    </a:xfrm>
                    <a:prstGeom prst="rect">
                      <a:avLst/>
                    </a:prstGeom>
                  </pic:spPr>
                </pic:pic>
              </a:graphicData>
            </a:graphic>
          </wp:inline>
        </w:drawing>
      </w:r>
    </w:p>
    <w:p w14:paraId="0E2A18A2" w14:textId="77777777" w:rsidR="00B115B1" w:rsidRPr="00B115B1" w:rsidRDefault="00BA1D07" w:rsidP="00BA1D07">
      <w:pPr>
        <w:pStyle w:val="NormalWeb"/>
        <w:rPr>
          <w:b/>
          <w:bCs/>
        </w:rPr>
      </w:pPr>
      <w:r>
        <w:t xml:space="preserve">Service showing </w:t>
      </w:r>
      <w:r>
        <w:rPr>
          <w:rStyle w:val="Strong"/>
        </w:rPr>
        <w:t>active (running)</w:t>
      </w:r>
    </w:p>
    <w:p w14:paraId="7FFFBA44" w14:textId="77777777" w:rsidR="00BA1D07" w:rsidRDefault="00BA1D07" w:rsidP="00BA1D07">
      <w:pPr>
        <w:pStyle w:val="NormalWeb"/>
      </w:pPr>
    </w:p>
    <w:p w14:paraId="1099C47B" w14:textId="77777777" w:rsidR="00843A8F" w:rsidRPr="00843A8F"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3 – </w:t>
      </w:r>
      <w:r w:rsidR="00BA1D07">
        <w:rPr>
          <w:rFonts w:ascii="Times New Roman" w:eastAsia="Times New Roman" w:hAnsi="Times New Roman" w:cs="Times New Roman"/>
          <w:b/>
          <w:bCs/>
          <w:sz w:val="24"/>
          <w:szCs w:val="24"/>
        </w:rPr>
        <w:t>Configure DNS Options (Ubuntu-1)</w:t>
      </w:r>
    </w:p>
    <w:p w14:paraId="76136D3C" w14:textId="77777777" w:rsidR="00843A8F" w:rsidRPr="00843A8F" w:rsidRDefault="00BA1D07"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A1D07">
        <w:rPr>
          <w:rFonts w:ascii="Courier New" w:eastAsia="Times New Roman" w:hAnsi="Courier New" w:cs="Courier New"/>
          <w:b/>
          <w:bCs/>
          <w:sz w:val="24"/>
          <w:szCs w:val="24"/>
        </w:rPr>
        <w:t>sudo</w:t>
      </w:r>
      <w:proofErr w:type="spellEnd"/>
      <w:r w:rsidRPr="00BA1D07">
        <w:rPr>
          <w:rFonts w:ascii="Courier New" w:eastAsia="Times New Roman" w:hAnsi="Courier New" w:cs="Courier New"/>
          <w:b/>
          <w:bCs/>
          <w:sz w:val="24"/>
          <w:szCs w:val="24"/>
        </w:rPr>
        <w:t xml:space="preserve"> nano /</w:t>
      </w:r>
      <w:proofErr w:type="spellStart"/>
      <w:r w:rsidRPr="00BA1D07">
        <w:rPr>
          <w:rFonts w:ascii="Courier New" w:eastAsia="Times New Roman" w:hAnsi="Courier New" w:cs="Courier New"/>
          <w:b/>
          <w:bCs/>
          <w:sz w:val="24"/>
          <w:szCs w:val="24"/>
        </w:rPr>
        <w:t>etc</w:t>
      </w:r>
      <w:proofErr w:type="spellEnd"/>
      <w:r w:rsidRPr="00BA1D07">
        <w:rPr>
          <w:rFonts w:ascii="Courier New" w:eastAsia="Times New Roman" w:hAnsi="Courier New" w:cs="Courier New"/>
          <w:b/>
          <w:bCs/>
          <w:sz w:val="24"/>
          <w:szCs w:val="24"/>
        </w:rPr>
        <w:t>/bind/</w:t>
      </w:r>
      <w:proofErr w:type="spellStart"/>
      <w:r w:rsidRPr="00BA1D07">
        <w:rPr>
          <w:rFonts w:ascii="Courier New" w:eastAsia="Times New Roman" w:hAnsi="Courier New" w:cs="Courier New"/>
          <w:b/>
          <w:bCs/>
          <w:sz w:val="24"/>
          <w:szCs w:val="24"/>
        </w:rPr>
        <w:t>named.conf.options</w:t>
      </w:r>
      <w:proofErr w:type="spellEnd"/>
    </w:p>
    <w:p w14:paraId="62528CBB" w14:textId="77443BBF" w:rsidR="00624744" w:rsidRDefault="00B115B1" w:rsidP="00B115B1">
      <w:pPr>
        <w:pStyle w:val="NormalWeb"/>
        <w:jc w:val="center"/>
      </w:pPr>
      <w:r>
        <w:rPr>
          <w:noProof/>
        </w:rPr>
        <mc:AlternateContent>
          <mc:Choice Requires="wps">
            <w:drawing>
              <wp:anchor distT="0" distB="0" distL="114300" distR="114300" simplePos="0" relativeHeight="251723776" behindDoc="0" locked="0" layoutInCell="1" allowOverlap="1" wp14:anchorId="1A9334F1" wp14:editId="5BB74BC2">
                <wp:simplePos x="0" y="0"/>
                <wp:positionH relativeFrom="margin">
                  <wp:posOffset>3111500</wp:posOffset>
                </wp:positionH>
                <wp:positionV relativeFrom="paragraph">
                  <wp:posOffset>159385</wp:posOffset>
                </wp:positionV>
                <wp:extent cx="2800350" cy="222250"/>
                <wp:effectExtent l="0" t="0" r="19050" b="25400"/>
                <wp:wrapNone/>
                <wp:docPr id="41" name="Rectangle 41"/>
                <wp:cNvGraphicFramePr/>
                <a:graphic xmlns:a="http://schemas.openxmlformats.org/drawingml/2006/main">
                  <a:graphicData uri="http://schemas.microsoft.com/office/word/2010/wordprocessingShape">
                    <wps:wsp>
                      <wps:cNvSpPr/>
                      <wps:spPr>
                        <a:xfrm>
                          <a:off x="0" y="0"/>
                          <a:ext cx="2800350" cy="2222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CD5F0" id="Rectangle 41" o:spid="_x0000_s1026" style="position:absolute;margin-left:245pt;margin-top:12.55pt;width:220.5pt;height:17.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" filled="f" strokecolor="red" strokeweight="1pt">
                <w10:wrap anchorx="margin"/>
              </v:rect>
            </w:pict>
          </mc:Fallback>
        </mc:AlternateContent>
      </w:r>
      <w:r w:rsidR="007F3DE2">
        <w:rPr>
          <w:noProof/>
        </w:rPr>
        <w:drawing>
          <wp:inline distT="0" distB="0" distL="0" distR="0" wp14:anchorId="0FB4FD6F" wp14:editId="35D07323">
            <wp:extent cx="5943600" cy="346075"/>
            <wp:effectExtent l="0" t="0" r="0" b="0"/>
            <wp:docPr id="31798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88425" name=""/>
                    <pic:cNvPicPr/>
                  </pic:nvPicPr>
                  <pic:blipFill>
                    <a:blip r:embed="rId13"/>
                    <a:stretch>
                      <a:fillRect/>
                    </a:stretch>
                  </pic:blipFill>
                  <pic:spPr>
                    <a:xfrm>
                      <a:off x="0" y="0"/>
                      <a:ext cx="5943600" cy="346075"/>
                    </a:xfrm>
                    <a:prstGeom prst="rect">
                      <a:avLst/>
                    </a:prstGeom>
                  </pic:spPr>
                </pic:pic>
              </a:graphicData>
            </a:graphic>
          </wp:inline>
        </w:drawing>
      </w:r>
    </w:p>
    <w:p w14:paraId="13EDDE8B" w14:textId="77777777" w:rsidR="00B115B1" w:rsidRDefault="00B115B1" w:rsidP="00B115B1">
      <w:pPr>
        <w:pStyle w:val="NormalWeb"/>
      </w:pPr>
      <w:r>
        <w:t xml:space="preserve">Replace </w:t>
      </w:r>
      <w:r>
        <w:rPr>
          <w:rStyle w:val="Strong"/>
        </w:rPr>
        <w:t>everything inside</w:t>
      </w:r>
      <w:r>
        <w:t xml:space="preserve"> with:</w:t>
      </w:r>
    </w:p>
    <w:p w14:paraId="277F3099"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options {</w:t>
      </w:r>
    </w:p>
    <w:p w14:paraId="5578169A"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directory "/var/cache/bind";</w:t>
      </w:r>
    </w:p>
    <w:p w14:paraId="7B07F48C"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p>
    <w:p w14:paraId="7B3DA08F"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listen-on </w:t>
      </w:r>
      <w:proofErr w:type="gramStart"/>
      <w:r w:rsidRPr="00B115B1">
        <w:rPr>
          <w:rFonts w:ascii="Courier New" w:eastAsia="Times New Roman" w:hAnsi="Courier New" w:cs="Courier New"/>
          <w:b/>
          <w:bCs/>
          <w:sz w:val="20"/>
          <w:szCs w:val="24"/>
        </w:rPr>
        <w:t>{ any; }</w:t>
      </w:r>
      <w:proofErr w:type="gramEnd"/>
      <w:r w:rsidRPr="00B115B1">
        <w:rPr>
          <w:rFonts w:ascii="Courier New" w:eastAsia="Times New Roman" w:hAnsi="Courier New" w:cs="Courier New"/>
          <w:b/>
          <w:bCs/>
          <w:sz w:val="20"/>
          <w:szCs w:val="24"/>
        </w:rPr>
        <w:t>;</w:t>
      </w:r>
    </w:p>
    <w:p w14:paraId="064577FA"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listen-on-v6 </w:t>
      </w:r>
      <w:proofErr w:type="gramStart"/>
      <w:r w:rsidRPr="00B115B1">
        <w:rPr>
          <w:rFonts w:ascii="Courier New" w:eastAsia="Times New Roman" w:hAnsi="Courier New" w:cs="Courier New"/>
          <w:b/>
          <w:bCs/>
          <w:sz w:val="20"/>
          <w:szCs w:val="24"/>
        </w:rPr>
        <w:t>{ any; }</w:t>
      </w:r>
      <w:proofErr w:type="gramEnd"/>
      <w:r w:rsidRPr="00B115B1">
        <w:rPr>
          <w:rFonts w:ascii="Courier New" w:eastAsia="Times New Roman" w:hAnsi="Courier New" w:cs="Courier New"/>
          <w:b/>
          <w:bCs/>
          <w:sz w:val="20"/>
          <w:szCs w:val="24"/>
        </w:rPr>
        <w:t>;</w:t>
      </w:r>
    </w:p>
    <w:p w14:paraId="32186632"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allow-query </w:t>
      </w:r>
      <w:proofErr w:type="gramStart"/>
      <w:r w:rsidRPr="00B115B1">
        <w:rPr>
          <w:rFonts w:ascii="Courier New" w:eastAsia="Times New Roman" w:hAnsi="Courier New" w:cs="Courier New"/>
          <w:b/>
          <w:bCs/>
          <w:sz w:val="20"/>
          <w:szCs w:val="24"/>
        </w:rPr>
        <w:t>{ any; }</w:t>
      </w:r>
      <w:proofErr w:type="gramEnd"/>
      <w:r w:rsidRPr="00B115B1">
        <w:rPr>
          <w:rFonts w:ascii="Courier New" w:eastAsia="Times New Roman" w:hAnsi="Courier New" w:cs="Courier New"/>
          <w:b/>
          <w:bCs/>
          <w:sz w:val="20"/>
          <w:szCs w:val="24"/>
        </w:rPr>
        <w:t>;</w:t>
      </w:r>
    </w:p>
    <w:p w14:paraId="6D1564BA"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recursion yes;</w:t>
      </w:r>
    </w:p>
    <w:p w14:paraId="68C6283B"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lastRenderedPageBreak/>
        <w:t xml:space="preserve">    </w:t>
      </w:r>
      <w:proofErr w:type="spellStart"/>
      <w:r w:rsidRPr="00B115B1">
        <w:rPr>
          <w:rFonts w:ascii="Courier New" w:eastAsia="Times New Roman" w:hAnsi="Courier New" w:cs="Courier New"/>
          <w:b/>
          <w:bCs/>
          <w:sz w:val="20"/>
          <w:szCs w:val="24"/>
        </w:rPr>
        <w:t>dnssec</w:t>
      </w:r>
      <w:proofErr w:type="spellEnd"/>
      <w:r w:rsidRPr="00B115B1">
        <w:rPr>
          <w:rFonts w:ascii="Courier New" w:eastAsia="Times New Roman" w:hAnsi="Courier New" w:cs="Courier New"/>
          <w:b/>
          <w:bCs/>
          <w:sz w:val="20"/>
          <w:szCs w:val="24"/>
        </w:rPr>
        <w:t>-validation auto;</w:t>
      </w:r>
    </w:p>
    <w:p w14:paraId="15025898" w14:textId="77777777" w:rsidR="00555193" w:rsidRPr="009B51BB" w:rsidRDefault="00B115B1" w:rsidP="00B115B1">
      <w:pPr>
        <w:spacing w:before="100" w:beforeAutospacing="1" w:after="100" w:afterAutospacing="1" w:line="240" w:lineRule="auto"/>
        <w:jc w:val="both"/>
        <w:rPr>
          <w:rFonts w:ascii="Courier New" w:eastAsia="Times New Roman" w:hAnsi="Courier New" w:cs="Courier New"/>
          <w:b/>
          <w:bCs/>
          <w:sz w:val="24"/>
          <w:szCs w:val="24"/>
        </w:rPr>
      </w:pPr>
      <w:r w:rsidRPr="00B115B1">
        <w:rPr>
          <w:rFonts w:ascii="Courier New" w:eastAsia="Times New Roman" w:hAnsi="Courier New" w:cs="Courier New"/>
          <w:b/>
          <w:bCs/>
          <w:sz w:val="20"/>
          <w:szCs w:val="24"/>
        </w:rPr>
        <w:t>};</w:t>
      </w:r>
      <w:r w:rsidR="00BA1D07">
        <w:rPr>
          <w:noProof/>
        </w:rPr>
        <w:drawing>
          <wp:inline distT="0" distB="0" distL="0" distR="0" wp14:anchorId="56287166" wp14:editId="689343E6">
            <wp:extent cx="6029878" cy="3169920"/>
            <wp:effectExtent l="0" t="0" r="9525" b="0"/>
            <wp:docPr id="40" name="Picture 40" descr="C:\Users\Name\OneDrive\Pictures\Screenshots\Screenshot (1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me\OneDrive\Pictures\Screenshots\Screenshot (1149).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555" t="12703" b="6506"/>
                    <a:stretch/>
                  </pic:blipFill>
                  <pic:spPr bwMode="auto">
                    <a:xfrm>
                      <a:off x="0" y="0"/>
                      <a:ext cx="6077428" cy="3194917"/>
                    </a:xfrm>
                    <a:prstGeom prst="rect">
                      <a:avLst/>
                    </a:prstGeom>
                    <a:noFill/>
                    <a:ln>
                      <a:noFill/>
                    </a:ln>
                    <a:extLst>
                      <a:ext uri="{53640926-AAD7-44D8-BBD7-CCE9431645EC}">
                        <a14:shadowObscured xmlns:a14="http://schemas.microsoft.com/office/drawing/2010/main"/>
                      </a:ext>
                    </a:extLst>
                  </pic:spPr>
                </pic:pic>
              </a:graphicData>
            </a:graphic>
          </wp:inline>
        </w:drawing>
      </w:r>
    </w:p>
    <w:p w14:paraId="160D8E0C" w14:textId="77777777" w:rsidR="00B115B1" w:rsidRDefault="00B115B1" w:rsidP="003F00A2">
      <w:pPr>
        <w:spacing w:before="100" w:beforeAutospacing="1" w:after="100" w:afterAutospacing="1" w:line="240" w:lineRule="auto"/>
        <w:jc w:val="both"/>
        <w:rPr>
          <w:rFonts w:ascii="Times New Roman" w:eastAsia="Times New Roman" w:hAnsi="Times New Roman" w:cs="Times New Roman"/>
          <w:b/>
          <w:bCs/>
          <w:sz w:val="24"/>
          <w:szCs w:val="24"/>
        </w:rPr>
      </w:pPr>
    </w:p>
    <w:p w14:paraId="210F1922" w14:textId="77777777" w:rsidR="00843A8F" w:rsidRPr="00843A8F"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4 – </w:t>
      </w:r>
      <w:r w:rsidR="00B115B1">
        <w:rPr>
          <w:rFonts w:ascii="Times New Roman" w:hAnsi="Times New Roman" w:cs="Times New Roman"/>
          <w:b/>
          <w:sz w:val="24"/>
          <w:szCs w:val="24"/>
        </w:rPr>
        <w:t>Define DNS Zone (Ubuntu-1)</w:t>
      </w:r>
    </w:p>
    <w:p w14:paraId="5B43FEB9" w14:textId="77777777" w:rsidR="00D63530" w:rsidRDefault="00B115B1"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115B1">
        <w:rPr>
          <w:rFonts w:ascii="Courier New" w:eastAsia="Times New Roman" w:hAnsi="Courier New" w:cs="Courier New"/>
          <w:b/>
          <w:bCs/>
          <w:sz w:val="24"/>
          <w:szCs w:val="24"/>
        </w:rPr>
        <w:t>sudo</w:t>
      </w:r>
      <w:proofErr w:type="spellEnd"/>
      <w:r w:rsidRPr="00B115B1">
        <w:rPr>
          <w:rFonts w:ascii="Courier New" w:eastAsia="Times New Roman" w:hAnsi="Courier New" w:cs="Courier New"/>
          <w:b/>
          <w:bCs/>
          <w:sz w:val="24"/>
          <w:szCs w:val="24"/>
        </w:rPr>
        <w:t xml:space="preserve"> nano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named.conf.local</w:t>
      </w:r>
      <w:proofErr w:type="spellEnd"/>
    </w:p>
    <w:p w14:paraId="5A8FE316" w14:textId="7B8081BF" w:rsidR="00B115B1" w:rsidRDefault="00B115B1" w:rsidP="00B115B1">
      <w:pPr>
        <w:pStyle w:val="NormalWeb"/>
        <w:jc w:val="center"/>
      </w:pPr>
      <w:r>
        <w:rPr>
          <w:noProof/>
        </w:rPr>
        <mc:AlternateContent>
          <mc:Choice Requires="wps">
            <w:drawing>
              <wp:anchor distT="0" distB="0" distL="114300" distR="114300" simplePos="0" relativeHeight="251725824" behindDoc="0" locked="0" layoutInCell="1" allowOverlap="1" wp14:anchorId="74A0B355" wp14:editId="2D0DB47E">
                <wp:simplePos x="0" y="0"/>
                <wp:positionH relativeFrom="margin">
                  <wp:posOffset>3130550</wp:posOffset>
                </wp:positionH>
                <wp:positionV relativeFrom="paragraph">
                  <wp:posOffset>46990</wp:posOffset>
                </wp:positionV>
                <wp:extent cx="2813050" cy="168275"/>
                <wp:effectExtent l="0" t="0" r="25400" b="22225"/>
                <wp:wrapNone/>
                <wp:docPr id="44" name="Rectangle 44"/>
                <wp:cNvGraphicFramePr/>
                <a:graphic xmlns:a="http://schemas.openxmlformats.org/drawingml/2006/main">
                  <a:graphicData uri="http://schemas.microsoft.com/office/word/2010/wordprocessingShape">
                    <wps:wsp>
                      <wps:cNvSpPr/>
                      <wps:spPr>
                        <a:xfrm>
                          <a:off x="0" y="0"/>
                          <a:ext cx="2813050" cy="16827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CEF49" id="Rectangle 44" o:spid="_x0000_s1026" style="position:absolute;margin-left:246.5pt;margin-top:3.7pt;width:221.5pt;height:13.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" filled="f" strokecolor="red" strokeweight="1pt">
                <w10:wrap anchorx="margin"/>
              </v:rect>
            </w:pict>
          </mc:Fallback>
        </mc:AlternateContent>
      </w:r>
      <w:r w:rsidR="007F3DE2">
        <w:rPr>
          <w:noProof/>
        </w:rPr>
        <w:drawing>
          <wp:inline distT="0" distB="0" distL="0" distR="0" wp14:anchorId="0BFE7148" wp14:editId="08992569">
            <wp:extent cx="5943600" cy="212725"/>
            <wp:effectExtent l="0" t="0" r="0" b="0"/>
            <wp:docPr id="8234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81125" name=""/>
                    <pic:cNvPicPr/>
                  </pic:nvPicPr>
                  <pic:blipFill>
                    <a:blip r:embed="rId15"/>
                    <a:stretch>
                      <a:fillRect/>
                    </a:stretch>
                  </pic:blipFill>
                  <pic:spPr>
                    <a:xfrm>
                      <a:off x="0" y="0"/>
                      <a:ext cx="5943600" cy="212725"/>
                    </a:xfrm>
                    <a:prstGeom prst="rect">
                      <a:avLst/>
                    </a:prstGeom>
                  </pic:spPr>
                </pic:pic>
              </a:graphicData>
            </a:graphic>
          </wp:inline>
        </w:drawing>
      </w:r>
    </w:p>
    <w:p w14:paraId="5D07A1B3" w14:textId="77777777" w:rsidR="00FF7AEF" w:rsidRDefault="00B115B1" w:rsidP="00B115B1">
      <w:pPr>
        <w:pStyle w:val="NormalWeb"/>
      </w:pPr>
      <w:r>
        <w:t>Add:</w:t>
      </w:r>
    </w:p>
    <w:p w14:paraId="08D340A6"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zone "</w:t>
      </w:r>
      <w:proofErr w:type="spellStart"/>
      <w:r w:rsidRPr="00B115B1">
        <w:rPr>
          <w:rFonts w:ascii="Courier New" w:eastAsia="Times New Roman" w:hAnsi="Courier New" w:cs="Courier New"/>
          <w:b/>
          <w:bCs/>
          <w:sz w:val="20"/>
          <w:szCs w:val="24"/>
        </w:rPr>
        <w:t>oslab.lab</w:t>
      </w:r>
      <w:proofErr w:type="spellEnd"/>
      <w:r w:rsidRPr="00B115B1">
        <w:rPr>
          <w:rFonts w:ascii="Courier New" w:eastAsia="Times New Roman" w:hAnsi="Courier New" w:cs="Courier New"/>
          <w:b/>
          <w:bCs/>
          <w:sz w:val="20"/>
          <w:szCs w:val="24"/>
        </w:rPr>
        <w:t>" {</w:t>
      </w:r>
    </w:p>
    <w:p w14:paraId="2B63D402"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type master;</w:t>
      </w:r>
    </w:p>
    <w:p w14:paraId="2FC910F1"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file "/</w:t>
      </w:r>
      <w:proofErr w:type="spellStart"/>
      <w:r w:rsidRPr="00B115B1">
        <w:rPr>
          <w:rFonts w:ascii="Courier New" w:eastAsia="Times New Roman" w:hAnsi="Courier New" w:cs="Courier New"/>
          <w:b/>
          <w:bCs/>
          <w:sz w:val="20"/>
          <w:szCs w:val="24"/>
        </w:rPr>
        <w:t>etc</w:t>
      </w:r>
      <w:proofErr w:type="spellEnd"/>
      <w:r w:rsidRPr="00B115B1">
        <w:rPr>
          <w:rFonts w:ascii="Courier New" w:eastAsia="Times New Roman" w:hAnsi="Courier New" w:cs="Courier New"/>
          <w:b/>
          <w:bCs/>
          <w:sz w:val="20"/>
          <w:szCs w:val="24"/>
        </w:rPr>
        <w:t>/bind/</w:t>
      </w:r>
      <w:proofErr w:type="spellStart"/>
      <w:r w:rsidRPr="00B115B1">
        <w:rPr>
          <w:rFonts w:ascii="Courier New" w:eastAsia="Times New Roman" w:hAnsi="Courier New" w:cs="Courier New"/>
          <w:b/>
          <w:bCs/>
          <w:sz w:val="20"/>
          <w:szCs w:val="24"/>
        </w:rPr>
        <w:t>db.oslab.lab</w:t>
      </w:r>
      <w:proofErr w:type="spellEnd"/>
      <w:r w:rsidRPr="00B115B1">
        <w:rPr>
          <w:rFonts w:ascii="Courier New" w:eastAsia="Times New Roman" w:hAnsi="Courier New" w:cs="Courier New"/>
          <w:b/>
          <w:bCs/>
          <w:sz w:val="20"/>
          <w:szCs w:val="24"/>
        </w:rPr>
        <w:t>";</w:t>
      </w:r>
    </w:p>
    <w:p w14:paraId="4F9BBA94" w14:textId="77777777" w:rsidR="00FF7AEF"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w:t>
      </w:r>
    </w:p>
    <w:p w14:paraId="24518F1E" w14:textId="77777777" w:rsidR="00B115B1" w:rsidRDefault="00B115B1" w:rsidP="00B115B1">
      <w:pPr>
        <w:pStyle w:val="NormalWeb"/>
        <w:jc w:val="center"/>
      </w:pPr>
      <w:r>
        <w:rPr>
          <w:noProof/>
        </w:rPr>
        <w:lastRenderedPageBreak/>
        <w:drawing>
          <wp:inline distT="0" distB="0" distL="0" distR="0" wp14:anchorId="7A194006" wp14:editId="6478EF9A">
            <wp:extent cx="5967538" cy="3147060"/>
            <wp:effectExtent l="0" t="0" r="0" b="0"/>
            <wp:docPr id="43" name="Picture 43" descr="C:\Users\Name\OneDrive\Pictures\Screenshots\Screenshot (1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me\OneDrive\Pictures\Screenshots\Screenshot (1151).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486" t="11357" r="911" b="8388"/>
                    <a:stretch/>
                  </pic:blipFill>
                  <pic:spPr bwMode="auto">
                    <a:xfrm>
                      <a:off x="0" y="0"/>
                      <a:ext cx="6024617" cy="3177161"/>
                    </a:xfrm>
                    <a:prstGeom prst="rect">
                      <a:avLst/>
                    </a:prstGeom>
                    <a:noFill/>
                    <a:ln>
                      <a:noFill/>
                    </a:ln>
                    <a:extLst>
                      <a:ext uri="{53640926-AAD7-44D8-BBD7-CCE9431645EC}">
                        <a14:shadowObscured xmlns:a14="http://schemas.microsoft.com/office/drawing/2010/main"/>
                      </a:ext>
                    </a:extLst>
                  </pic:spPr>
                </pic:pic>
              </a:graphicData>
            </a:graphic>
          </wp:inline>
        </w:drawing>
      </w:r>
    </w:p>
    <w:p w14:paraId="67EC3315" w14:textId="77777777" w:rsidR="00D63530" w:rsidRPr="00624744" w:rsidRDefault="00D63530" w:rsidP="003F00A2">
      <w:pPr>
        <w:pStyle w:val="NormalWeb"/>
        <w:jc w:val="both"/>
      </w:pPr>
    </w:p>
    <w:p w14:paraId="6B70ADE1" w14:textId="77777777" w:rsidR="00843A8F" w:rsidRPr="00843A8F"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5 – </w:t>
      </w:r>
      <w:r w:rsidR="00B115B1">
        <w:rPr>
          <w:rFonts w:ascii="Times New Roman" w:eastAsia="Times New Roman" w:hAnsi="Times New Roman" w:cs="Times New Roman"/>
          <w:b/>
          <w:bCs/>
          <w:sz w:val="24"/>
          <w:szCs w:val="24"/>
        </w:rPr>
        <w:t>Create Zone File (Ubunt-1)</w:t>
      </w:r>
    </w:p>
    <w:p w14:paraId="5CCB773D" w14:textId="77777777" w:rsidR="00624744" w:rsidRDefault="00B115B1"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115B1">
        <w:rPr>
          <w:rFonts w:ascii="Courier New" w:eastAsia="Times New Roman" w:hAnsi="Courier New" w:cs="Courier New"/>
          <w:b/>
          <w:bCs/>
          <w:sz w:val="24"/>
          <w:szCs w:val="24"/>
        </w:rPr>
        <w:t>sudo</w:t>
      </w:r>
      <w:proofErr w:type="spellEnd"/>
      <w:r w:rsidRPr="00B115B1">
        <w:rPr>
          <w:rFonts w:ascii="Courier New" w:eastAsia="Times New Roman" w:hAnsi="Courier New" w:cs="Courier New"/>
          <w:b/>
          <w:bCs/>
          <w:sz w:val="24"/>
          <w:szCs w:val="24"/>
        </w:rPr>
        <w:t xml:space="preserve"> cp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db.local</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db.oslab.lab</w:t>
      </w:r>
      <w:proofErr w:type="spellEnd"/>
    </w:p>
    <w:p w14:paraId="18DF0733" w14:textId="323983C7" w:rsidR="007F3DE2" w:rsidRDefault="007F3DE2"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115B1">
        <w:rPr>
          <w:rFonts w:ascii="Courier New" w:eastAsia="Times New Roman" w:hAnsi="Courier New" w:cs="Courier New"/>
          <w:b/>
          <w:bCs/>
          <w:sz w:val="24"/>
          <w:szCs w:val="24"/>
        </w:rPr>
        <w:t>sudo</w:t>
      </w:r>
      <w:proofErr w:type="spellEnd"/>
      <w:r w:rsidRPr="00B115B1">
        <w:rPr>
          <w:rFonts w:ascii="Courier New" w:eastAsia="Times New Roman" w:hAnsi="Courier New" w:cs="Courier New"/>
          <w:b/>
          <w:bCs/>
          <w:sz w:val="24"/>
          <w:szCs w:val="24"/>
        </w:rPr>
        <w:t xml:space="preserve"> nano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db.oslab.lab</w:t>
      </w:r>
      <w:proofErr w:type="spellEnd"/>
    </w:p>
    <w:p w14:paraId="06C6E2C3" w14:textId="4487D655" w:rsidR="00966616" w:rsidRPr="007F3DE2" w:rsidRDefault="00966616" w:rsidP="007F3DE2">
      <w:pPr>
        <w:pStyle w:val="NormalWeb"/>
        <w:jc w:val="center"/>
      </w:pPr>
      <w:r>
        <w:rPr>
          <w:noProof/>
        </w:rPr>
        <mc:AlternateContent>
          <mc:Choice Requires="wps">
            <w:drawing>
              <wp:anchor distT="0" distB="0" distL="114300" distR="114300" simplePos="0" relativeHeight="251729920" behindDoc="0" locked="0" layoutInCell="1" allowOverlap="1" wp14:anchorId="42A420A9" wp14:editId="6B6A3B3B">
                <wp:simplePos x="0" y="0"/>
                <wp:positionH relativeFrom="margin">
                  <wp:posOffset>2526665</wp:posOffset>
                </wp:positionH>
                <wp:positionV relativeFrom="paragraph">
                  <wp:posOffset>130175</wp:posOffset>
                </wp:positionV>
                <wp:extent cx="3290455" cy="166254"/>
                <wp:effectExtent l="0" t="0" r="24765" b="24765"/>
                <wp:wrapNone/>
                <wp:docPr id="48" name="Rectangle 48"/>
                <wp:cNvGraphicFramePr/>
                <a:graphic xmlns:a="http://schemas.openxmlformats.org/drawingml/2006/main">
                  <a:graphicData uri="http://schemas.microsoft.com/office/word/2010/wordprocessingShape">
                    <wps:wsp>
                      <wps:cNvSpPr/>
                      <wps:spPr>
                        <a:xfrm>
                          <a:off x="0" y="0"/>
                          <a:ext cx="3290455" cy="166254"/>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EF46D" id="Rectangle 48" o:spid="_x0000_s1026" style="position:absolute;margin-left:198.95pt;margin-top:10.25pt;width:259.1pt;height:13.1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" filled="f" strokecolor="red" strokeweight="1pt">
                <w10:wrap anchorx="margin"/>
              </v:rect>
            </w:pict>
          </mc:Fallback>
        </mc:AlternateContent>
      </w:r>
      <w:r w:rsidR="007F3DE2">
        <w:rPr>
          <w:noProof/>
        </w:rPr>
        <w:drawing>
          <wp:inline distT="0" distB="0" distL="0" distR="0" wp14:anchorId="403A3320" wp14:editId="0FF52E6E">
            <wp:extent cx="5943600" cy="830580"/>
            <wp:effectExtent l="0" t="0" r="0" b="7620"/>
            <wp:docPr id="157245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55000" name=""/>
                    <pic:cNvPicPr/>
                  </pic:nvPicPr>
                  <pic:blipFill>
                    <a:blip r:embed="rId17"/>
                    <a:stretch>
                      <a:fillRect/>
                    </a:stretch>
                  </pic:blipFill>
                  <pic:spPr>
                    <a:xfrm>
                      <a:off x="0" y="0"/>
                      <a:ext cx="5943600" cy="830580"/>
                    </a:xfrm>
                    <a:prstGeom prst="rect">
                      <a:avLst/>
                    </a:prstGeom>
                  </pic:spPr>
                </pic:pic>
              </a:graphicData>
            </a:graphic>
          </wp:inline>
        </w:drawing>
      </w:r>
    </w:p>
    <w:p w14:paraId="16F60AE4" w14:textId="77777777" w:rsidR="00B115B1" w:rsidRPr="00B115B1" w:rsidRDefault="00B115B1" w:rsidP="00B115B1">
      <w:pPr>
        <w:pStyle w:val="NormalWeb"/>
      </w:pPr>
      <w:r>
        <w:t>Replace content with:</w:t>
      </w:r>
    </w:p>
    <w:p w14:paraId="780C7B35"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$TTL    604800</w:t>
      </w:r>
    </w:p>
    <w:p w14:paraId="11DF8ACE"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IN      SOA     </w:t>
      </w:r>
      <w:proofErr w:type="spellStart"/>
      <w:r w:rsidRPr="00B115B1">
        <w:rPr>
          <w:rFonts w:ascii="Courier New" w:eastAsia="Times New Roman" w:hAnsi="Courier New" w:cs="Courier New"/>
          <w:b/>
          <w:bCs/>
          <w:sz w:val="20"/>
          <w:szCs w:val="24"/>
        </w:rPr>
        <w:t>oslab.lab</w:t>
      </w:r>
      <w:proofErr w:type="spellEnd"/>
      <w:r w:rsidRPr="00B115B1">
        <w:rPr>
          <w:rFonts w:ascii="Courier New" w:eastAsia="Times New Roman" w:hAnsi="Courier New" w:cs="Courier New"/>
          <w:b/>
          <w:bCs/>
          <w:sz w:val="20"/>
          <w:szCs w:val="24"/>
        </w:rPr>
        <w:t xml:space="preserve">. </w:t>
      </w:r>
      <w:proofErr w:type="spellStart"/>
      <w:r w:rsidRPr="00B115B1">
        <w:rPr>
          <w:rFonts w:ascii="Courier New" w:eastAsia="Times New Roman" w:hAnsi="Courier New" w:cs="Courier New"/>
          <w:b/>
          <w:bCs/>
          <w:sz w:val="20"/>
          <w:szCs w:val="24"/>
        </w:rPr>
        <w:t>root.oslab.lab</w:t>
      </w:r>
      <w:proofErr w:type="spellEnd"/>
      <w:r w:rsidRPr="00B115B1">
        <w:rPr>
          <w:rFonts w:ascii="Courier New" w:eastAsia="Times New Roman" w:hAnsi="Courier New" w:cs="Courier New"/>
          <w:b/>
          <w:bCs/>
          <w:sz w:val="20"/>
          <w:szCs w:val="24"/>
        </w:rPr>
        <w:t>. (</w:t>
      </w:r>
    </w:p>
    <w:p w14:paraId="47DCBFB3"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2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Serial</w:t>
      </w:r>
    </w:p>
    <w:p w14:paraId="7AB31F13"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604800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Refresh</w:t>
      </w:r>
    </w:p>
    <w:p w14:paraId="44BC0F11"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86400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Retry</w:t>
      </w:r>
    </w:p>
    <w:p w14:paraId="7D9AE00E"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2419200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Expire</w:t>
      </w:r>
    </w:p>
    <w:p w14:paraId="399273F8"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w:t>
      </w:r>
      <w:proofErr w:type="gramStart"/>
      <w:r w:rsidRPr="00B115B1">
        <w:rPr>
          <w:rFonts w:ascii="Courier New" w:eastAsia="Times New Roman" w:hAnsi="Courier New" w:cs="Courier New"/>
          <w:b/>
          <w:bCs/>
          <w:sz w:val="20"/>
          <w:szCs w:val="24"/>
        </w:rPr>
        <w:t>604800 )</w:t>
      </w:r>
      <w:proofErr w:type="gramEnd"/>
      <w:r w:rsidRPr="00B115B1">
        <w:rPr>
          <w:rFonts w:ascii="Courier New" w:eastAsia="Times New Roman" w:hAnsi="Courier New" w:cs="Courier New"/>
          <w:b/>
          <w:bCs/>
          <w:sz w:val="20"/>
          <w:szCs w:val="24"/>
        </w:rPr>
        <w:t xml:space="preserve">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Negative Cache TTL</w:t>
      </w:r>
    </w:p>
    <w:p w14:paraId="4277C6BD"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lastRenderedPageBreak/>
        <w:t>;</w:t>
      </w:r>
    </w:p>
    <w:p w14:paraId="08100BBE"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IN      NS      </w:t>
      </w:r>
      <w:proofErr w:type="spellStart"/>
      <w:r w:rsidRPr="00B115B1">
        <w:rPr>
          <w:rFonts w:ascii="Courier New" w:eastAsia="Times New Roman" w:hAnsi="Courier New" w:cs="Courier New"/>
          <w:b/>
          <w:bCs/>
          <w:sz w:val="20"/>
          <w:szCs w:val="24"/>
        </w:rPr>
        <w:t>oslab.lab</w:t>
      </w:r>
      <w:proofErr w:type="spellEnd"/>
      <w:r w:rsidRPr="00B115B1">
        <w:rPr>
          <w:rFonts w:ascii="Courier New" w:eastAsia="Times New Roman" w:hAnsi="Courier New" w:cs="Courier New"/>
          <w:b/>
          <w:bCs/>
          <w:sz w:val="20"/>
          <w:szCs w:val="24"/>
        </w:rPr>
        <w:t>.</w:t>
      </w:r>
    </w:p>
    <w:p w14:paraId="6A9F2BA6"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IN      A       192.168.25.131</w:t>
      </w:r>
    </w:p>
    <w:p w14:paraId="775A5EE9" w14:textId="77777777"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www     IN      A       192.168.25.131</w:t>
      </w:r>
    </w:p>
    <w:p w14:paraId="60F80827" w14:textId="77777777" w:rsidR="00966616" w:rsidRDefault="00E246E7" w:rsidP="00E246E7">
      <w:pPr>
        <w:pStyle w:val="NormalWeb"/>
        <w:jc w:val="center"/>
      </w:pPr>
      <w:r>
        <w:rPr>
          <w:noProof/>
        </w:rPr>
        <w:drawing>
          <wp:inline distT="0" distB="0" distL="0" distR="0" wp14:anchorId="0310FB63" wp14:editId="66BC64EE">
            <wp:extent cx="5995353" cy="3093720"/>
            <wp:effectExtent l="0" t="0" r="5715" b="0"/>
            <wp:docPr id="56" name="Picture 56" descr="C:\Users\Name\OneDrive\Pictures\Screenshots\Screenshot (1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ame\OneDrive\Pictures\Screenshots\Screenshot (1165).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265" t="12960" b="7473"/>
                    <a:stretch/>
                  </pic:blipFill>
                  <pic:spPr bwMode="auto">
                    <a:xfrm>
                      <a:off x="0" y="0"/>
                      <a:ext cx="6037882" cy="3115666"/>
                    </a:xfrm>
                    <a:prstGeom prst="rect">
                      <a:avLst/>
                    </a:prstGeom>
                    <a:noFill/>
                    <a:ln>
                      <a:noFill/>
                    </a:ln>
                    <a:extLst>
                      <a:ext uri="{53640926-AAD7-44D8-BBD7-CCE9431645EC}">
                        <a14:shadowObscured xmlns:a14="http://schemas.microsoft.com/office/drawing/2010/main"/>
                      </a:ext>
                    </a:extLst>
                  </pic:spPr>
                </pic:pic>
              </a:graphicData>
            </a:graphic>
          </wp:inline>
        </w:drawing>
      </w:r>
    </w:p>
    <w:p w14:paraId="265DB595" w14:textId="77777777" w:rsidR="003F00A2" w:rsidRDefault="003F00A2" w:rsidP="003F00A2">
      <w:pPr>
        <w:pStyle w:val="NormalWeb"/>
        <w:jc w:val="center"/>
      </w:pPr>
    </w:p>
    <w:p w14:paraId="740BE0CE" w14:textId="77777777" w:rsidR="00624744" w:rsidRDefault="00843A8F" w:rsidP="003F00A2">
      <w:pPr>
        <w:spacing w:before="100" w:beforeAutospacing="1" w:after="100" w:afterAutospacing="1" w:line="240" w:lineRule="auto"/>
        <w:jc w:val="both"/>
        <w:rPr>
          <w:rFonts w:ascii="Times New Roman" w:eastAsia="Times New Roman" w:hAnsi="Times New Roman" w:cs="Times New Roman"/>
          <w:bCs/>
          <w:sz w:val="24"/>
          <w:szCs w:val="24"/>
        </w:rPr>
      </w:pPr>
      <w:r w:rsidRPr="00843A8F">
        <w:rPr>
          <w:rFonts w:ascii="Times New Roman" w:eastAsia="Times New Roman" w:hAnsi="Times New Roman" w:cs="Times New Roman"/>
          <w:b/>
          <w:bCs/>
          <w:sz w:val="24"/>
          <w:szCs w:val="24"/>
        </w:rPr>
        <w:t xml:space="preserve">Step 6 – </w:t>
      </w:r>
      <w:r w:rsidR="00966616" w:rsidRPr="00966616">
        <w:rPr>
          <w:rFonts w:ascii="Times New Roman" w:hAnsi="Times New Roman" w:cs="Times New Roman"/>
          <w:b/>
          <w:sz w:val="24"/>
          <w:szCs w:val="24"/>
        </w:rPr>
        <w:t>Check DNS Configuration (Ubuntu-1</w:t>
      </w:r>
      <w:r w:rsidR="00966616" w:rsidRPr="00966616">
        <w:rPr>
          <w:rFonts w:ascii="Times New Roman" w:eastAsia="Times New Roman" w:hAnsi="Times New Roman" w:cs="Times New Roman"/>
          <w:b/>
          <w:bCs/>
          <w:sz w:val="24"/>
          <w:szCs w:val="24"/>
        </w:rPr>
        <w:t>)</w:t>
      </w:r>
    </w:p>
    <w:p w14:paraId="06BC2A36" w14:textId="6006B2BE" w:rsidR="00966616" w:rsidRDefault="007F3DE2" w:rsidP="00966616">
      <w:pPr>
        <w:spacing w:before="100" w:beforeAutospacing="1" w:after="100" w:afterAutospacing="1" w:line="240" w:lineRule="auto"/>
        <w:jc w:val="both"/>
        <w:rPr>
          <w:rFonts w:ascii="Courier New" w:eastAsia="Times New Roman" w:hAnsi="Courier New" w:cs="Courier New"/>
          <w:b/>
          <w:bCs/>
          <w:sz w:val="24"/>
          <w:szCs w:val="24"/>
        </w:rPr>
      </w:pPr>
      <w:r>
        <w:rPr>
          <w:noProof/>
        </w:rPr>
        <mc:AlternateContent>
          <mc:Choice Requires="wps">
            <w:drawing>
              <wp:anchor distT="0" distB="0" distL="114300" distR="114300" simplePos="0" relativeHeight="251734016" behindDoc="0" locked="0" layoutInCell="1" allowOverlap="1" wp14:anchorId="40DF1B50" wp14:editId="228FD6A7">
                <wp:simplePos x="0" y="0"/>
                <wp:positionH relativeFrom="margin">
                  <wp:posOffset>3816350</wp:posOffset>
                </wp:positionH>
                <wp:positionV relativeFrom="paragraph">
                  <wp:posOffset>349250</wp:posOffset>
                </wp:positionV>
                <wp:extent cx="1924050" cy="214630"/>
                <wp:effectExtent l="0" t="0" r="19050" b="13970"/>
                <wp:wrapNone/>
                <wp:docPr id="55" name="Rectangle 55"/>
                <wp:cNvGraphicFramePr/>
                <a:graphic xmlns:a="http://schemas.openxmlformats.org/drawingml/2006/main">
                  <a:graphicData uri="http://schemas.microsoft.com/office/word/2010/wordprocessingShape">
                    <wps:wsp>
                      <wps:cNvSpPr/>
                      <wps:spPr>
                        <a:xfrm>
                          <a:off x="0" y="0"/>
                          <a:ext cx="1924050" cy="21463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5226" id="Rectangle 55" o:spid="_x0000_s1026" style="position:absolute;margin-left:300.5pt;margin-top:27.5pt;width:151.5pt;height:16.9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" filled="f" strokecolor="red" strokeweight="1pt">
                <w10:wrap anchorx="margin"/>
              </v:rect>
            </w:pict>
          </mc:Fallback>
        </mc:AlternateContent>
      </w:r>
      <w:proofErr w:type="spellStart"/>
      <w:r w:rsidR="00966616" w:rsidRPr="00966616">
        <w:rPr>
          <w:rStyle w:val="HTMLCode"/>
          <w:rFonts w:eastAsiaTheme="minorHAnsi"/>
          <w:b/>
          <w:sz w:val="24"/>
        </w:rPr>
        <w:t>sudo</w:t>
      </w:r>
      <w:proofErr w:type="spellEnd"/>
      <w:r w:rsidR="00966616" w:rsidRPr="00966616">
        <w:rPr>
          <w:rStyle w:val="HTMLCode"/>
          <w:rFonts w:eastAsiaTheme="minorHAnsi"/>
          <w:b/>
          <w:sz w:val="24"/>
        </w:rPr>
        <w:t xml:space="preserve"> named-</w:t>
      </w:r>
      <w:proofErr w:type="spellStart"/>
      <w:r w:rsidR="00966616" w:rsidRPr="00966616">
        <w:rPr>
          <w:rStyle w:val="HTMLCode"/>
          <w:rFonts w:eastAsiaTheme="minorHAnsi"/>
          <w:b/>
          <w:sz w:val="24"/>
        </w:rPr>
        <w:t>checkconf</w:t>
      </w:r>
      <w:proofErr w:type="spellEnd"/>
    </w:p>
    <w:p w14:paraId="7BAC1854" w14:textId="6553EF0D" w:rsidR="00966616" w:rsidRDefault="007F3DE2" w:rsidP="00836E89">
      <w:pPr>
        <w:pStyle w:val="NormalWeb"/>
        <w:jc w:val="center"/>
      </w:pPr>
      <w:r>
        <w:rPr>
          <w:noProof/>
        </w:rPr>
        <w:drawing>
          <wp:inline distT="0" distB="0" distL="0" distR="0" wp14:anchorId="30B20F95" wp14:editId="5B4A6183">
            <wp:extent cx="5943600" cy="214630"/>
            <wp:effectExtent l="0" t="0" r="0" b="0"/>
            <wp:docPr id="154314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45400" name=""/>
                    <pic:cNvPicPr/>
                  </pic:nvPicPr>
                  <pic:blipFill>
                    <a:blip r:embed="rId19"/>
                    <a:stretch>
                      <a:fillRect/>
                    </a:stretch>
                  </pic:blipFill>
                  <pic:spPr>
                    <a:xfrm>
                      <a:off x="0" y="0"/>
                      <a:ext cx="5943600" cy="214630"/>
                    </a:xfrm>
                    <a:prstGeom prst="rect">
                      <a:avLst/>
                    </a:prstGeom>
                  </pic:spPr>
                </pic:pic>
              </a:graphicData>
            </a:graphic>
          </wp:inline>
        </w:drawing>
      </w:r>
    </w:p>
    <w:p w14:paraId="142E4FFF" w14:textId="77777777" w:rsidR="003F00A2" w:rsidRDefault="00966616" w:rsidP="00966616">
      <w:pPr>
        <w:pStyle w:val="NormalWeb"/>
        <w:rPr>
          <w:rFonts w:ascii="Courier New" w:hAnsi="Courier New" w:cs="Courier New"/>
          <w:b/>
          <w:bCs/>
        </w:rPr>
      </w:pPr>
      <w:proofErr w:type="spellStart"/>
      <w:r w:rsidRPr="00966616">
        <w:rPr>
          <w:rFonts w:ascii="Courier New" w:hAnsi="Courier New" w:cs="Courier New"/>
          <w:b/>
          <w:bCs/>
        </w:rPr>
        <w:t>sudo</w:t>
      </w:r>
      <w:proofErr w:type="spellEnd"/>
      <w:r w:rsidRPr="00966616">
        <w:rPr>
          <w:rFonts w:ascii="Courier New" w:hAnsi="Courier New" w:cs="Courier New"/>
          <w:b/>
          <w:bCs/>
        </w:rPr>
        <w:t xml:space="preserve"> named-</w:t>
      </w:r>
      <w:proofErr w:type="spellStart"/>
      <w:r w:rsidRPr="00966616">
        <w:rPr>
          <w:rFonts w:ascii="Courier New" w:hAnsi="Courier New" w:cs="Courier New"/>
          <w:b/>
          <w:bCs/>
        </w:rPr>
        <w:t>checkzone</w:t>
      </w:r>
      <w:proofErr w:type="spellEnd"/>
      <w:r w:rsidRPr="00966616">
        <w:rPr>
          <w:rFonts w:ascii="Courier New" w:hAnsi="Courier New" w:cs="Courier New"/>
          <w:b/>
          <w:bCs/>
        </w:rPr>
        <w:t xml:space="preserve"> </w:t>
      </w:r>
      <w:proofErr w:type="spellStart"/>
      <w:r w:rsidRPr="00966616">
        <w:rPr>
          <w:rFonts w:ascii="Courier New" w:hAnsi="Courier New" w:cs="Courier New"/>
          <w:b/>
          <w:bCs/>
        </w:rPr>
        <w:t>oslab.lab</w:t>
      </w:r>
      <w:proofErr w:type="spellEnd"/>
      <w:r w:rsidRPr="00966616">
        <w:rPr>
          <w:rFonts w:ascii="Courier New" w:hAnsi="Courier New" w:cs="Courier New"/>
          <w:b/>
          <w:bCs/>
        </w:rPr>
        <w:t xml:space="preserve"> /</w:t>
      </w:r>
      <w:proofErr w:type="spellStart"/>
      <w:r w:rsidRPr="00966616">
        <w:rPr>
          <w:rFonts w:ascii="Courier New" w:hAnsi="Courier New" w:cs="Courier New"/>
          <w:b/>
          <w:bCs/>
        </w:rPr>
        <w:t>etc</w:t>
      </w:r>
      <w:proofErr w:type="spellEnd"/>
      <w:r w:rsidRPr="00966616">
        <w:rPr>
          <w:rFonts w:ascii="Courier New" w:hAnsi="Courier New" w:cs="Courier New"/>
          <w:b/>
          <w:bCs/>
        </w:rPr>
        <w:t>/bind/</w:t>
      </w:r>
      <w:proofErr w:type="spellStart"/>
      <w:r w:rsidRPr="00966616">
        <w:rPr>
          <w:rFonts w:ascii="Courier New" w:hAnsi="Courier New" w:cs="Courier New"/>
          <w:b/>
          <w:bCs/>
        </w:rPr>
        <w:t>db.oslab.lab</w:t>
      </w:r>
      <w:proofErr w:type="spellEnd"/>
    </w:p>
    <w:p w14:paraId="4FBF9851" w14:textId="77777777" w:rsidR="00B50AFF" w:rsidRPr="00B50AFF" w:rsidRDefault="00B50AFF" w:rsidP="00B50AFF">
      <w:pPr>
        <w:pStyle w:val="NormalWeb"/>
      </w:pPr>
      <w:r>
        <w:t>Expected</w:t>
      </w:r>
      <w:r w:rsidRPr="00B50AFF">
        <w:t>:</w:t>
      </w:r>
    </w:p>
    <w:p w14:paraId="04433B7D" w14:textId="77777777" w:rsidR="00B50AFF" w:rsidRPr="00B50AFF" w:rsidRDefault="00B50AFF" w:rsidP="00966616">
      <w:pPr>
        <w:pStyle w:val="NormalWeb"/>
        <w:rPr>
          <w:rFonts w:ascii="Courier New" w:hAnsi="Courier New" w:cs="Courier New"/>
          <w:b/>
        </w:rPr>
      </w:pPr>
      <w:r>
        <w:rPr>
          <w:rFonts w:ascii="Courier New" w:hAnsi="Courier New" w:cs="Courier New"/>
          <w:b/>
        </w:rPr>
        <w:t>OK</w:t>
      </w:r>
    </w:p>
    <w:p w14:paraId="224DD8A5" w14:textId="33AEA913" w:rsidR="003F00A2" w:rsidRDefault="00836E89" w:rsidP="00836E89">
      <w:pPr>
        <w:pStyle w:val="NormalWeb"/>
        <w:jc w:val="center"/>
      </w:pPr>
      <w:r>
        <w:rPr>
          <w:noProof/>
        </w:rPr>
        <mc:AlternateContent>
          <mc:Choice Requires="wps">
            <w:drawing>
              <wp:anchor distT="0" distB="0" distL="114300" distR="114300" simplePos="0" relativeHeight="251731968" behindDoc="0" locked="0" layoutInCell="1" allowOverlap="1" wp14:anchorId="16B6A5E4" wp14:editId="381FB09B">
                <wp:simplePos x="0" y="0"/>
                <wp:positionH relativeFrom="margin">
                  <wp:posOffset>-2540</wp:posOffset>
                </wp:positionH>
                <wp:positionV relativeFrom="paragraph">
                  <wp:posOffset>654685</wp:posOffset>
                </wp:positionV>
                <wp:extent cx="244928" cy="174172"/>
                <wp:effectExtent l="19050" t="19050" r="22225" b="16510"/>
                <wp:wrapNone/>
                <wp:docPr id="54" name="Rectangle 54"/>
                <wp:cNvGraphicFramePr/>
                <a:graphic xmlns:a="http://schemas.openxmlformats.org/drawingml/2006/main">
                  <a:graphicData uri="http://schemas.microsoft.com/office/word/2010/wordprocessingShape">
                    <wps:wsp>
                      <wps:cNvSpPr/>
                      <wps:spPr>
                        <a:xfrm>
                          <a:off x="0" y="0"/>
                          <a:ext cx="244928" cy="17417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8D923" id="Rectangle 54" o:spid="_x0000_s1026" style="position:absolute;margin-left:-.2pt;margin-top:51.55pt;width:19.3pt;height:13.7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" filled="f" strokecolor="red" strokeweight="2.25pt">
                <w10:wrap anchorx="margin"/>
              </v:rect>
            </w:pict>
          </mc:Fallback>
        </mc:AlternateContent>
      </w:r>
      <w:r w:rsidR="007F3DE2">
        <w:rPr>
          <w:noProof/>
        </w:rPr>
        <w:drawing>
          <wp:inline distT="0" distB="0" distL="0" distR="0" wp14:anchorId="4E99066F" wp14:editId="742FB843">
            <wp:extent cx="5943600" cy="830580"/>
            <wp:effectExtent l="0" t="0" r="0" b="7620"/>
            <wp:docPr id="200058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55000" name=""/>
                    <pic:cNvPicPr/>
                  </pic:nvPicPr>
                  <pic:blipFill>
                    <a:blip r:embed="rId17"/>
                    <a:stretch>
                      <a:fillRect/>
                    </a:stretch>
                  </pic:blipFill>
                  <pic:spPr>
                    <a:xfrm>
                      <a:off x="0" y="0"/>
                      <a:ext cx="5943600" cy="830580"/>
                    </a:xfrm>
                    <a:prstGeom prst="rect">
                      <a:avLst/>
                    </a:prstGeom>
                  </pic:spPr>
                </pic:pic>
              </a:graphicData>
            </a:graphic>
          </wp:inline>
        </w:drawing>
      </w:r>
    </w:p>
    <w:p w14:paraId="1F7CE831" w14:textId="64FE0527" w:rsidR="00966616" w:rsidRDefault="00966616" w:rsidP="003F00A2">
      <w:pPr>
        <w:pStyle w:val="NormalWeb"/>
        <w:jc w:val="center"/>
      </w:pPr>
    </w:p>
    <w:p w14:paraId="15E466C3" w14:textId="5918E180" w:rsidR="00723E64" w:rsidRDefault="00723E64" w:rsidP="00723E64">
      <w:pPr>
        <w:spacing w:before="100" w:beforeAutospacing="1" w:after="100" w:afterAutospacing="1" w:line="240" w:lineRule="auto"/>
        <w:jc w:val="both"/>
        <w:rPr>
          <w:rFonts w:ascii="Times New Roman" w:eastAsia="Times New Roman" w:hAnsi="Times New Roman" w:cs="Times New Roman"/>
          <w:bCs/>
          <w:sz w:val="24"/>
          <w:szCs w:val="24"/>
        </w:rPr>
      </w:pPr>
      <w:r w:rsidRPr="00843A8F">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7</w:t>
      </w:r>
      <w:r w:rsidRPr="00843A8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836E89">
        <w:rPr>
          <w:rFonts w:ascii="Times New Roman" w:eastAsia="Times New Roman" w:hAnsi="Times New Roman" w:cs="Times New Roman"/>
          <w:b/>
          <w:bCs/>
          <w:sz w:val="24"/>
          <w:szCs w:val="24"/>
        </w:rPr>
        <w:t xml:space="preserve">Restart DNS Server </w:t>
      </w:r>
    </w:p>
    <w:p w14:paraId="7646FAD6" w14:textId="5BCE65B2" w:rsidR="00723E64" w:rsidRPr="00723E64" w:rsidRDefault="00836E89" w:rsidP="00723E64">
      <w:pPr>
        <w:pStyle w:val="HTMLPreformatted"/>
        <w:rPr>
          <w:b/>
          <w:sz w:val="24"/>
        </w:rPr>
      </w:pPr>
      <w:proofErr w:type="spellStart"/>
      <w:r w:rsidRPr="00836E89">
        <w:rPr>
          <w:rStyle w:val="hljs-builtin"/>
          <w:b/>
          <w:sz w:val="24"/>
        </w:rPr>
        <w:t>sudo</w:t>
      </w:r>
      <w:proofErr w:type="spellEnd"/>
      <w:r w:rsidRPr="00836E89">
        <w:rPr>
          <w:rStyle w:val="hljs-builtin"/>
          <w:b/>
          <w:sz w:val="24"/>
        </w:rPr>
        <w:t xml:space="preserve"> </w:t>
      </w:r>
      <w:proofErr w:type="spellStart"/>
      <w:r w:rsidRPr="00836E89">
        <w:rPr>
          <w:rStyle w:val="hljs-builtin"/>
          <w:b/>
          <w:sz w:val="24"/>
        </w:rPr>
        <w:t>systemctl</w:t>
      </w:r>
      <w:proofErr w:type="spellEnd"/>
      <w:r w:rsidRPr="00836E89">
        <w:rPr>
          <w:rStyle w:val="hljs-builtin"/>
          <w:b/>
          <w:sz w:val="24"/>
        </w:rPr>
        <w:t xml:space="preserve"> restart bind9</w:t>
      </w:r>
    </w:p>
    <w:p w14:paraId="1C11E632" w14:textId="1820334F" w:rsidR="00E246E7" w:rsidRDefault="007F3DE2" w:rsidP="00E246E7">
      <w:pPr>
        <w:pStyle w:val="NormalWeb"/>
        <w:jc w:val="center"/>
      </w:pPr>
      <w:r>
        <w:rPr>
          <w:noProof/>
        </w:rPr>
        <mc:AlternateContent>
          <mc:Choice Requires="wps">
            <w:drawing>
              <wp:anchor distT="0" distB="0" distL="114300" distR="114300" simplePos="0" relativeHeight="251736064" behindDoc="0" locked="0" layoutInCell="1" allowOverlap="1" wp14:anchorId="1932A06C" wp14:editId="622A71E6">
                <wp:simplePos x="0" y="0"/>
                <wp:positionH relativeFrom="margin">
                  <wp:posOffset>2082800</wp:posOffset>
                </wp:positionH>
                <wp:positionV relativeFrom="paragraph">
                  <wp:posOffset>175260</wp:posOffset>
                </wp:positionV>
                <wp:extent cx="1835728" cy="128905"/>
                <wp:effectExtent l="0" t="0" r="12700" b="23495"/>
                <wp:wrapNone/>
                <wp:docPr id="59" name="Rectangle 59"/>
                <wp:cNvGraphicFramePr/>
                <a:graphic xmlns:a="http://schemas.openxmlformats.org/drawingml/2006/main">
                  <a:graphicData uri="http://schemas.microsoft.com/office/word/2010/wordprocessingShape">
                    <wps:wsp>
                      <wps:cNvSpPr/>
                      <wps:spPr>
                        <a:xfrm>
                          <a:off x="0" y="0"/>
                          <a:ext cx="1835728" cy="12890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144EE" id="Rectangle 59" o:spid="_x0000_s1026" style="position:absolute;margin-left:164pt;margin-top:13.8pt;width:144.55pt;height:10.1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" filled="f" strokecolor="red" strokeweight="1pt">
                <w10:wrap anchorx="margin"/>
              </v:rect>
            </w:pict>
          </mc:Fallback>
        </mc:AlternateContent>
      </w:r>
      <w:r>
        <w:rPr>
          <w:noProof/>
        </w:rPr>
        <w:drawing>
          <wp:inline distT="0" distB="0" distL="0" distR="0" wp14:anchorId="4E38AF85" wp14:editId="46F79988">
            <wp:extent cx="5943600" cy="2671445"/>
            <wp:effectExtent l="0" t="0" r="0" b="0"/>
            <wp:docPr id="5019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6857" name=""/>
                    <pic:cNvPicPr/>
                  </pic:nvPicPr>
                  <pic:blipFill>
                    <a:blip r:embed="rId20"/>
                    <a:stretch>
                      <a:fillRect/>
                    </a:stretch>
                  </pic:blipFill>
                  <pic:spPr>
                    <a:xfrm>
                      <a:off x="0" y="0"/>
                      <a:ext cx="5943600" cy="2671445"/>
                    </a:xfrm>
                    <a:prstGeom prst="rect">
                      <a:avLst/>
                    </a:prstGeom>
                  </pic:spPr>
                </pic:pic>
              </a:graphicData>
            </a:graphic>
          </wp:inline>
        </w:drawing>
      </w:r>
    </w:p>
    <w:p w14:paraId="75B8C8C7" w14:textId="77777777" w:rsidR="00B50AFF" w:rsidRPr="00B50AFF" w:rsidRDefault="00B50AFF" w:rsidP="00B50AFF">
      <w:pPr>
        <w:pStyle w:val="NormalWeb"/>
      </w:pPr>
      <w:r w:rsidRPr="00B50AFF">
        <w:t>Verify:</w:t>
      </w:r>
    </w:p>
    <w:p w14:paraId="4CFB7879" w14:textId="77777777" w:rsidR="00723E64" w:rsidRDefault="00B50AFF" w:rsidP="00B50AFF">
      <w:pPr>
        <w:pStyle w:val="NormalWeb"/>
        <w:rPr>
          <w:rFonts w:ascii="Courier New" w:hAnsi="Courier New" w:cs="Courier New"/>
          <w:b/>
        </w:rPr>
      </w:pPr>
      <w:proofErr w:type="spellStart"/>
      <w:r w:rsidRPr="00B50AFF">
        <w:rPr>
          <w:rFonts w:ascii="Courier New" w:hAnsi="Courier New" w:cs="Courier New"/>
          <w:b/>
        </w:rPr>
        <w:t>sudo</w:t>
      </w:r>
      <w:proofErr w:type="spellEnd"/>
      <w:r w:rsidRPr="00B50AFF">
        <w:rPr>
          <w:rFonts w:ascii="Courier New" w:hAnsi="Courier New" w:cs="Courier New"/>
          <w:b/>
        </w:rPr>
        <w:t xml:space="preserve"> </w:t>
      </w:r>
      <w:proofErr w:type="spellStart"/>
      <w:r w:rsidRPr="00B50AFF">
        <w:rPr>
          <w:rFonts w:ascii="Courier New" w:hAnsi="Courier New" w:cs="Courier New"/>
          <w:b/>
        </w:rPr>
        <w:t>systemctl</w:t>
      </w:r>
      <w:proofErr w:type="spellEnd"/>
      <w:r w:rsidRPr="00B50AFF">
        <w:rPr>
          <w:rFonts w:ascii="Courier New" w:hAnsi="Courier New" w:cs="Courier New"/>
          <w:b/>
        </w:rPr>
        <w:t xml:space="preserve"> status bind9</w:t>
      </w:r>
    </w:p>
    <w:p w14:paraId="66498F4C" w14:textId="3794B529" w:rsidR="00723E64" w:rsidRDefault="00E246E7" w:rsidP="00E246E7">
      <w:pPr>
        <w:pStyle w:val="NormalWeb"/>
        <w:jc w:val="center"/>
      </w:pPr>
      <w:r>
        <w:rPr>
          <w:noProof/>
        </w:rPr>
        <mc:AlternateContent>
          <mc:Choice Requires="wps">
            <w:drawing>
              <wp:anchor distT="0" distB="0" distL="114300" distR="114300" simplePos="0" relativeHeight="251738112" behindDoc="0" locked="0" layoutInCell="1" allowOverlap="1" wp14:anchorId="2D1C7FA5" wp14:editId="4A80D79B">
                <wp:simplePos x="0" y="0"/>
                <wp:positionH relativeFrom="margin">
                  <wp:posOffset>660400</wp:posOffset>
                </wp:positionH>
                <wp:positionV relativeFrom="paragraph">
                  <wp:posOffset>413385</wp:posOffset>
                </wp:positionV>
                <wp:extent cx="858520" cy="158750"/>
                <wp:effectExtent l="0" t="0" r="17780" b="12700"/>
                <wp:wrapNone/>
                <wp:docPr id="60" name="Rectangle 60"/>
                <wp:cNvGraphicFramePr/>
                <a:graphic xmlns:a="http://schemas.openxmlformats.org/drawingml/2006/main">
                  <a:graphicData uri="http://schemas.microsoft.com/office/word/2010/wordprocessingShape">
                    <wps:wsp>
                      <wps:cNvSpPr/>
                      <wps:spPr>
                        <a:xfrm>
                          <a:off x="0" y="0"/>
                          <a:ext cx="858520" cy="1587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5810D" id="Rectangle 60" o:spid="_x0000_s1026" style="position:absolute;margin-left:52pt;margin-top:32.55pt;width:67.6pt;height:12.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" filled="f" strokecolor="red" strokeweight="1pt">
                <w10:wrap anchorx="margin"/>
              </v:rect>
            </w:pict>
          </mc:Fallback>
        </mc:AlternateContent>
      </w:r>
      <w:r w:rsidR="007F3DE2">
        <w:rPr>
          <w:noProof/>
        </w:rPr>
        <w:drawing>
          <wp:inline distT="0" distB="0" distL="0" distR="0" wp14:anchorId="5EF6BEE8" wp14:editId="406B447B">
            <wp:extent cx="5943600" cy="2671445"/>
            <wp:effectExtent l="0" t="0" r="0" b="0"/>
            <wp:docPr id="128888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6857" name=""/>
                    <pic:cNvPicPr/>
                  </pic:nvPicPr>
                  <pic:blipFill>
                    <a:blip r:embed="rId20"/>
                    <a:stretch>
                      <a:fillRect/>
                    </a:stretch>
                  </pic:blipFill>
                  <pic:spPr>
                    <a:xfrm>
                      <a:off x="0" y="0"/>
                      <a:ext cx="5943600" cy="2671445"/>
                    </a:xfrm>
                    <a:prstGeom prst="rect">
                      <a:avLst/>
                    </a:prstGeom>
                  </pic:spPr>
                </pic:pic>
              </a:graphicData>
            </a:graphic>
          </wp:inline>
        </w:drawing>
      </w:r>
    </w:p>
    <w:p w14:paraId="2F0B528B" w14:textId="77777777" w:rsidR="00E246E7" w:rsidRDefault="00E246E7" w:rsidP="00E246E7">
      <w:pPr>
        <w:pStyle w:val="NormalWeb"/>
        <w:jc w:val="center"/>
      </w:pPr>
    </w:p>
    <w:p w14:paraId="606A629B" w14:textId="77777777" w:rsidR="00B50AFF" w:rsidRDefault="00B50AFF" w:rsidP="00B50AFF">
      <w:pPr>
        <w:spacing w:before="100" w:beforeAutospacing="1" w:after="100" w:afterAutospacing="1" w:line="240" w:lineRule="auto"/>
        <w:jc w:val="both"/>
        <w:rPr>
          <w:rFonts w:ascii="Times New Roman" w:eastAsia="Times New Roman" w:hAnsi="Times New Roman" w:cs="Times New Roman"/>
          <w:bCs/>
          <w:sz w:val="24"/>
          <w:szCs w:val="24"/>
        </w:rPr>
      </w:pPr>
      <w:r w:rsidRPr="00843A8F">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8</w:t>
      </w:r>
      <w:r w:rsidRPr="00843A8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Test DNS Locally (Ubunt-1) </w:t>
      </w:r>
    </w:p>
    <w:p w14:paraId="6C55B26B" w14:textId="77777777" w:rsidR="00B50AFF" w:rsidRPr="00E246E7" w:rsidRDefault="00B50AFF" w:rsidP="00E246E7">
      <w:pPr>
        <w:pStyle w:val="HTMLPreformatted"/>
        <w:rPr>
          <w:b/>
          <w:sz w:val="24"/>
        </w:rPr>
      </w:pPr>
      <w:r w:rsidRPr="00B50AFF">
        <w:rPr>
          <w:rStyle w:val="hljs-builtin"/>
          <w:b/>
          <w:sz w:val="24"/>
        </w:rPr>
        <w:lastRenderedPageBreak/>
        <w:t xml:space="preserve">dig </w:t>
      </w:r>
      <w:proofErr w:type="spellStart"/>
      <w:r w:rsidRPr="00B50AFF">
        <w:rPr>
          <w:rStyle w:val="hljs-builtin"/>
          <w:b/>
          <w:sz w:val="24"/>
        </w:rPr>
        <w:t>oslab.lab</w:t>
      </w:r>
      <w:proofErr w:type="spellEnd"/>
      <w:r w:rsidRPr="00B50AFF">
        <w:rPr>
          <w:rStyle w:val="hljs-builtin"/>
          <w:b/>
          <w:sz w:val="24"/>
        </w:rPr>
        <w:t xml:space="preserve"> @127.0.0.1</w:t>
      </w:r>
    </w:p>
    <w:p w14:paraId="2EAA921B" w14:textId="77777777" w:rsidR="00B50AFF" w:rsidRPr="00B50AFF" w:rsidRDefault="00B50AFF" w:rsidP="00B50AFF">
      <w:pPr>
        <w:pStyle w:val="NormalWeb"/>
      </w:pPr>
      <w:r>
        <w:t>Expected</w:t>
      </w:r>
      <w:r w:rsidRPr="00B50AFF">
        <w:t>:</w:t>
      </w:r>
    </w:p>
    <w:p w14:paraId="60B3EA8D" w14:textId="77777777" w:rsidR="00B50AFF" w:rsidRPr="00B50AFF" w:rsidRDefault="00B50AFF" w:rsidP="00B50AFF">
      <w:pPr>
        <w:pStyle w:val="NormalWeb"/>
        <w:rPr>
          <w:rFonts w:ascii="Courier New" w:hAnsi="Courier New" w:cs="Courier New"/>
          <w:b/>
        </w:rPr>
      </w:pPr>
      <w:r w:rsidRPr="00B50AFF">
        <w:rPr>
          <w:rFonts w:ascii="Courier New" w:hAnsi="Courier New" w:cs="Courier New"/>
          <w:b/>
        </w:rPr>
        <w:t>ANSWER SECTION:</w:t>
      </w:r>
    </w:p>
    <w:p w14:paraId="713A0DC5" w14:textId="4C090C26" w:rsidR="00B50AFF" w:rsidRDefault="00497242" w:rsidP="00B50AFF">
      <w:pPr>
        <w:pStyle w:val="NormalWeb"/>
        <w:rPr>
          <w:rFonts w:ascii="Courier New" w:hAnsi="Courier New" w:cs="Courier New"/>
          <w:b/>
        </w:rPr>
      </w:pPr>
      <w:r>
        <w:rPr>
          <w:noProof/>
        </w:rPr>
        <mc:AlternateContent>
          <mc:Choice Requires="wps">
            <w:drawing>
              <wp:anchor distT="0" distB="0" distL="114300" distR="114300" simplePos="0" relativeHeight="251740160" behindDoc="0" locked="0" layoutInCell="1" allowOverlap="1" wp14:anchorId="3D4446C2" wp14:editId="2950A61B">
                <wp:simplePos x="0" y="0"/>
                <wp:positionH relativeFrom="margin">
                  <wp:posOffset>3460750</wp:posOffset>
                </wp:positionH>
                <wp:positionV relativeFrom="paragraph">
                  <wp:posOffset>349250</wp:posOffset>
                </wp:positionV>
                <wp:extent cx="2044700" cy="173182"/>
                <wp:effectExtent l="0" t="0" r="12700" b="17780"/>
                <wp:wrapNone/>
                <wp:docPr id="62" name="Rectangle 62"/>
                <wp:cNvGraphicFramePr/>
                <a:graphic xmlns:a="http://schemas.openxmlformats.org/drawingml/2006/main">
                  <a:graphicData uri="http://schemas.microsoft.com/office/word/2010/wordprocessingShape">
                    <wps:wsp>
                      <wps:cNvSpPr/>
                      <wps:spPr>
                        <a:xfrm>
                          <a:off x="0" y="0"/>
                          <a:ext cx="2044700" cy="17318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2F04B" id="Rectangle 62" o:spid="_x0000_s1026" style="position:absolute;margin-left:272.5pt;margin-top:27.5pt;width:161pt;height:13.6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" filled="f" strokecolor="red" strokeweight="1pt">
                <w10:wrap anchorx="margin"/>
              </v:rect>
            </w:pict>
          </mc:Fallback>
        </mc:AlternateContent>
      </w:r>
      <w:proofErr w:type="spellStart"/>
      <w:r w:rsidR="00B50AFF" w:rsidRPr="00B50AFF">
        <w:rPr>
          <w:rFonts w:ascii="Courier New" w:hAnsi="Courier New" w:cs="Courier New"/>
          <w:b/>
        </w:rPr>
        <w:t>oslab.lab</w:t>
      </w:r>
      <w:proofErr w:type="spellEnd"/>
      <w:r w:rsidR="00B50AFF" w:rsidRPr="00B50AFF">
        <w:rPr>
          <w:rFonts w:ascii="Courier New" w:hAnsi="Courier New" w:cs="Courier New"/>
          <w:b/>
        </w:rPr>
        <w:t>.   IN   A   192.168.25.13</w:t>
      </w:r>
      <w:r>
        <w:rPr>
          <w:rFonts w:ascii="Courier New" w:hAnsi="Courier New" w:cs="Courier New"/>
          <w:b/>
        </w:rPr>
        <w:t>0</w:t>
      </w:r>
    </w:p>
    <w:p w14:paraId="5B2F23A5" w14:textId="0E0ECE65" w:rsidR="00E246E7" w:rsidRDefault="00E246E7" w:rsidP="00E246E7">
      <w:pPr>
        <w:pStyle w:val="NormalWeb"/>
        <w:jc w:val="center"/>
        <w:rPr>
          <w:rFonts w:ascii="Courier New" w:hAnsi="Courier New" w:cs="Courier New"/>
          <w:b/>
        </w:rPr>
      </w:pPr>
      <w:r>
        <w:rPr>
          <w:noProof/>
        </w:rPr>
        <mc:AlternateContent>
          <mc:Choice Requires="wps">
            <w:drawing>
              <wp:anchor distT="0" distB="0" distL="114300" distR="114300" simplePos="0" relativeHeight="251742208" behindDoc="0" locked="0" layoutInCell="1" allowOverlap="1" wp14:anchorId="10112DE1" wp14:editId="67BF6E73">
                <wp:simplePos x="0" y="0"/>
                <wp:positionH relativeFrom="margin">
                  <wp:posOffset>0</wp:posOffset>
                </wp:positionH>
                <wp:positionV relativeFrom="paragraph">
                  <wp:posOffset>2456180</wp:posOffset>
                </wp:positionV>
                <wp:extent cx="5302250" cy="346364"/>
                <wp:effectExtent l="0" t="0" r="12700" b="15875"/>
                <wp:wrapNone/>
                <wp:docPr id="93792832" name="Rectangle 93792832"/>
                <wp:cNvGraphicFramePr/>
                <a:graphic xmlns:a="http://schemas.openxmlformats.org/drawingml/2006/main">
                  <a:graphicData uri="http://schemas.microsoft.com/office/word/2010/wordprocessingShape">
                    <wps:wsp>
                      <wps:cNvSpPr/>
                      <wps:spPr>
                        <a:xfrm>
                          <a:off x="0" y="0"/>
                          <a:ext cx="5302250" cy="346364"/>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00334" id="Rectangle 93792832" o:spid="_x0000_s1026" style="position:absolute;margin-left:0;margin-top:193.4pt;width:417.5pt;height:27.2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" filled="f" strokecolor="red" strokeweight="1pt">
                <w10:wrap anchorx="margin"/>
              </v:rect>
            </w:pict>
          </mc:Fallback>
        </mc:AlternateContent>
      </w:r>
      <w:r w:rsidR="00497242">
        <w:rPr>
          <w:noProof/>
        </w:rPr>
        <w:drawing>
          <wp:inline distT="0" distB="0" distL="0" distR="0" wp14:anchorId="3DBA877E" wp14:editId="46D1A180">
            <wp:extent cx="5943600" cy="3761740"/>
            <wp:effectExtent l="0" t="0" r="0" b="0"/>
            <wp:docPr id="7628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02556" name=""/>
                    <pic:cNvPicPr/>
                  </pic:nvPicPr>
                  <pic:blipFill>
                    <a:blip r:embed="rId21"/>
                    <a:stretch>
                      <a:fillRect/>
                    </a:stretch>
                  </pic:blipFill>
                  <pic:spPr>
                    <a:xfrm>
                      <a:off x="0" y="0"/>
                      <a:ext cx="5943600" cy="3761740"/>
                    </a:xfrm>
                    <a:prstGeom prst="rect">
                      <a:avLst/>
                    </a:prstGeom>
                  </pic:spPr>
                </pic:pic>
              </a:graphicData>
            </a:graphic>
          </wp:inline>
        </w:drawing>
      </w:r>
    </w:p>
    <w:p w14:paraId="3A774C21" w14:textId="77777777" w:rsidR="00B50AFF" w:rsidRDefault="00B50AFF" w:rsidP="00723E64">
      <w:pPr>
        <w:pStyle w:val="NormalWeb"/>
      </w:pPr>
    </w:p>
    <w:p w14:paraId="0DB06A01" w14:textId="77777777" w:rsidR="00B50AFF" w:rsidRDefault="00B50AFF" w:rsidP="00B50AFF">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9</w:t>
      </w:r>
      <w:r w:rsidRPr="00843A8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Configure DNS Client (Ubuntu-2) </w:t>
      </w:r>
    </w:p>
    <w:p w14:paraId="43DF5DF0" w14:textId="77777777" w:rsidR="00B50AFF" w:rsidRPr="00B50AFF" w:rsidRDefault="00B50AFF" w:rsidP="00B50AFF">
      <w:pPr>
        <w:spacing w:before="100" w:beforeAutospacing="1" w:after="100" w:afterAutospacing="1" w:line="240" w:lineRule="auto"/>
        <w:jc w:val="both"/>
        <w:rPr>
          <w:rFonts w:ascii="Times New Roman" w:eastAsia="Times New Roman" w:hAnsi="Times New Roman" w:cs="Times New Roman"/>
          <w:b/>
          <w:bCs/>
          <w:sz w:val="32"/>
          <w:szCs w:val="24"/>
        </w:rPr>
      </w:pPr>
      <w:r w:rsidRPr="00B50AFF">
        <w:rPr>
          <w:rFonts w:ascii="Times New Roman" w:hAnsi="Times New Roman" w:cs="Times New Roman"/>
          <w:b/>
          <w:sz w:val="24"/>
        </w:rPr>
        <w:t>Set DNS server:</w:t>
      </w:r>
    </w:p>
    <w:p w14:paraId="6B239527" w14:textId="097CD3F5" w:rsidR="00B50AFF" w:rsidRPr="00723E64" w:rsidRDefault="00B50AFF" w:rsidP="00B50AFF">
      <w:pPr>
        <w:pStyle w:val="HTMLPreformatted"/>
        <w:rPr>
          <w:b/>
          <w:sz w:val="24"/>
        </w:rPr>
      </w:pPr>
      <w:proofErr w:type="spellStart"/>
      <w:r w:rsidRPr="00B50AFF">
        <w:rPr>
          <w:rStyle w:val="hljs-builtin"/>
          <w:b/>
          <w:sz w:val="24"/>
        </w:rPr>
        <w:t>sudo</w:t>
      </w:r>
      <w:proofErr w:type="spellEnd"/>
      <w:r w:rsidRPr="00B50AFF">
        <w:rPr>
          <w:rStyle w:val="hljs-builtin"/>
          <w:b/>
          <w:sz w:val="24"/>
        </w:rPr>
        <w:t xml:space="preserve"> </w:t>
      </w:r>
      <w:proofErr w:type="spellStart"/>
      <w:r w:rsidRPr="00B50AFF">
        <w:rPr>
          <w:rStyle w:val="hljs-builtin"/>
          <w:b/>
          <w:sz w:val="24"/>
        </w:rPr>
        <w:t>resolvectl</w:t>
      </w:r>
      <w:proofErr w:type="spellEnd"/>
      <w:r w:rsidRPr="00B50AFF">
        <w:rPr>
          <w:rStyle w:val="hljs-builtin"/>
          <w:b/>
          <w:sz w:val="24"/>
        </w:rPr>
        <w:t xml:space="preserve"> </w:t>
      </w:r>
      <w:proofErr w:type="spellStart"/>
      <w:r w:rsidRPr="00B50AFF">
        <w:rPr>
          <w:rStyle w:val="hljs-builtin"/>
          <w:b/>
          <w:sz w:val="24"/>
        </w:rPr>
        <w:t>dns</w:t>
      </w:r>
      <w:proofErr w:type="spellEnd"/>
      <w:r w:rsidRPr="00B50AFF">
        <w:rPr>
          <w:rStyle w:val="hljs-builtin"/>
          <w:b/>
          <w:sz w:val="24"/>
        </w:rPr>
        <w:t xml:space="preserve"> ens33 192.168.25.13</w:t>
      </w:r>
      <w:r w:rsidR="00497242">
        <w:rPr>
          <w:rStyle w:val="hljs-builtin"/>
          <w:b/>
          <w:sz w:val="24"/>
        </w:rPr>
        <w:t>0</w:t>
      </w:r>
    </w:p>
    <w:p w14:paraId="4F1DF89F" w14:textId="3F472055" w:rsidR="00E246E7" w:rsidRPr="00E246E7" w:rsidRDefault="00457356" w:rsidP="00E246E7">
      <w:pPr>
        <w:pStyle w:val="NormalWeb"/>
        <w:jc w:val="center"/>
      </w:pPr>
      <w:r>
        <w:rPr>
          <w:noProof/>
        </w:rPr>
        <mc:AlternateContent>
          <mc:Choice Requires="wps">
            <w:drawing>
              <wp:anchor distT="0" distB="0" distL="114300" distR="114300" simplePos="0" relativeHeight="251752448" behindDoc="0" locked="0" layoutInCell="1" allowOverlap="1" wp14:anchorId="18B91A64" wp14:editId="1BCBF7AE">
                <wp:simplePos x="0" y="0"/>
                <wp:positionH relativeFrom="margin">
                  <wp:posOffset>3835400</wp:posOffset>
                </wp:positionH>
                <wp:positionV relativeFrom="paragraph">
                  <wp:posOffset>1063625</wp:posOffset>
                </wp:positionV>
                <wp:extent cx="2108200" cy="222885"/>
                <wp:effectExtent l="0" t="0" r="25400" b="24765"/>
                <wp:wrapNone/>
                <wp:docPr id="93792842" name="Rectangle 93792842"/>
                <wp:cNvGraphicFramePr/>
                <a:graphic xmlns:a="http://schemas.openxmlformats.org/drawingml/2006/main">
                  <a:graphicData uri="http://schemas.microsoft.com/office/word/2010/wordprocessingShape">
                    <wps:wsp>
                      <wps:cNvSpPr/>
                      <wps:spPr>
                        <a:xfrm>
                          <a:off x="0" y="0"/>
                          <a:ext cx="2108200" cy="22288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D266" id="Rectangle 93792842" o:spid="_x0000_s1026" style="position:absolute;margin-left:302pt;margin-top:83.75pt;width:166pt;height:17.5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" filled="f" strokecolor="red" strokeweight="1pt">
                <w10:wrap anchorx="margin"/>
              </v:rect>
            </w:pict>
          </mc:Fallback>
        </mc:AlternateContent>
      </w:r>
      <w:r w:rsidR="00497242">
        <w:rPr>
          <w:noProof/>
        </w:rPr>
        <w:drawing>
          <wp:inline distT="0" distB="0" distL="0" distR="0" wp14:anchorId="26B03D04" wp14:editId="6B6CA209">
            <wp:extent cx="5943600" cy="1318895"/>
            <wp:effectExtent l="0" t="0" r="0" b="0"/>
            <wp:docPr id="1280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8970" name=""/>
                    <pic:cNvPicPr/>
                  </pic:nvPicPr>
                  <pic:blipFill>
                    <a:blip r:embed="rId22"/>
                    <a:stretch>
                      <a:fillRect/>
                    </a:stretch>
                  </pic:blipFill>
                  <pic:spPr>
                    <a:xfrm>
                      <a:off x="0" y="0"/>
                      <a:ext cx="5943600" cy="1318895"/>
                    </a:xfrm>
                    <a:prstGeom prst="rect">
                      <a:avLst/>
                    </a:prstGeom>
                  </pic:spPr>
                </pic:pic>
              </a:graphicData>
            </a:graphic>
          </wp:inline>
        </w:drawing>
      </w:r>
    </w:p>
    <w:p w14:paraId="4BD7C48D" w14:textId="77777777" w:rsidR="00B50AFF" w:rsidRPr="00B50AFF" w:rsidRDefault="00B50AFF" w:rsidP="00B50AFF">
      <w:pPr>
        <w:spacing w:before="100" w:beforeAutospacing="1" w:after="100" w:afterAutospacing="1" w:line="240" w:lineRule="auto"/>
        <w:jc w:val="both"/>
        <w:rPr>
          <w:rFonts w:ascii="Times New Roman" w:eastAsia="Times New Roman" w:hAnsi="Times New Roman" w:cs="Times New Roman"/>
          <w:b/>
          <w:bCs/>
          <w:sz w:val="32"/>
          <w:szCs w:val="24"/>
        </w:rPr>
      </w:pPr>
      <w:r w:rsidRPr="00B50AFF">
        <w:rPr>
          <w:rFonts w:ascii="Times New Roman" w:hAnsi="Times New Roman" w:cs="Times New Roman"/>
          <w:b/>
          <w:sz w:val="24"/>
        </w:rPr>
        <w:lastRenderedPageBreak/>
        <w:t xml:space="preserve">Set </w:t>
      </w:r>
      <w:r>
        <w:rPr>
          <w:rFonts w:ascii="Times New Roman" w:hAnsi="Times New Roman" w:cs="Times New Roman"/>
          <w:b/>
          <w:sz w:val="24"/>
        </w:rPr>
        <w:t>domain</w:t>
      </w:r>
      <w:r w:rsidRPr="00B50AFF">
        <w:rPr>
          <w:rFonts w:ascii="Times New Roman" w:hAnsi="Times New Roman" w:cs="Times New Roman"/>
          <w:b/>
          <w:sz w:val="24"/>
        </w:rPr>
        <w:t>:</w:t>
      </w:r>
    </w:p>
    <w:p w14:paraId="2F9C386E" w14:textId="77777777" w:rsidR="00B50AFF" w:rsidRPr="00723E64" w:rsidRDefault="00B50AFF" w:rsidP="00B50AFF">
      <w:pPr>
        <w:pStyle w:val="HTMLPreformatted"/>
        <w:rPr>
          <w:b/>
          <w:sz w:val="24"/>
        </w:rPr>
      </w:pPr>
      <w:proofErr w:type="spellStart"/>
      <w:r w:rsidRPr="00B50AFF">
        <w:rPr>
          <w:rStyle w:val="hljs-builtin"/>
          <w:b/>
          <w:sz w:val="24"/>
        </w:rPr>
        <w:t>sudo</w:t>
      </w:r>
      <w:proofErr w:type="spellEnd"/>
      <w:r w:rsidRPr="00B50AFF">
        <w:rPr>
          <w:rStyle w:val="hljs-builtin"/>
          <w:b/>
          <w:sz w:val="24"/>
        </w:rPr>
        <w:t xml:space="preserve"> </w:t>
      </w:r>
      <w:proofErr w:type="spellStart"/>
      <w:r w:rsidRPr="00B50AFF">
        <w:rPr>
          <w:rStyle w:val="hljs-builtin"/>
          <w:b/>
          <w:sz w:val="24"/>
        </w:rPr>
        <w:t>resolvectl</w:t>
      </w:r>
      <w:proofErr w:type="spellEnd"/>
      <w:r w:rsidRPr="00B50AFF">
        <w:rPr>
          <w:rStyle w:val="hljs-builtin"/>
          <w:b/>
          <w:sz w:val="24"/>
        </w:rPr>
        <w:t xml:space="preserve"> domain ens33 </w:t>
      </w:r>
      <w:proofErr w:type="spellStart"/>
      <w:r w:rsidRPr="00B50AFF">
        <w:rPr>
          <w:rStyle w:val="hljs-builtin"/>
          <w:b/>
          <w:sz w:val="24"/>
        </w:rPr>
        <w:t>oslab.lab</w:t>
      </w:r>
      <w:proofErr w:type="spellEnd"/>
    </w:p>
    <w:p w14:paraId="172D9A52" w14:textId="0CAA1646" w:rsidR="00E246E7" w:rsidRDefault="00457356" w:rsidP="00E246E7">
      <w:pPr>
        <w:pStyle w:val="NormalWeb"/>
        <w:jc w:val="center"/>
      </w:pPr>
      <w:r>
        <w:rPr>
          <w:noProof/>
        </w:rPr>
        <mc:AlternateContent>
          <mc:Choice Requires="wps">
            <w:drawing>
              <wp:anchor distT="0" distB="0" distL="114300" distR="114300" simplePos="0" relativeHeight="251754496" behindDoc="0" locked="0" layoutInCell="1" allowOverlap="1" wp14:anchorId="380EA75A" wp14:editId="6771CFFB">
                <wp:simplePos x="0" y="0"/>
                <wp:positionH relativeFrom="margin">
                  <wp:posOffset>3162300</wp:posOffset>
                </wp:positionH>
                <wp:positionV relativeFrom="paragraph">
                  <wp:posOffset>147320</wp:posOffset>
                </wp:positionV>
                <wp:extent cx="2838450" cy="241300"/>
                <wp:effectExtent l="0" t="0" r="19050" b="25400"/>
                <wp:wrapNone/>
                <wp:docPr id="93792843" name="Rectangle 93792843"/>
                <wp:cNvGraphicFramePr/>
                <a:graphic xmlns:a="http://schemas.openxmlformats.org/drawingml/2006/main">
                  <a:graphicData uri="http://schemas.microsoft.com/office/word/2010/wordprocessingShape">
                    <wps:wsp>
                      <wps:cNvSpPr/>
                      <wps:spPr>
                        <a:xfrm>
                          <a:off x="0" y="0"/>
                          <a:ext cx="2838450" cy="2413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97F52" id="Rectangle 93792843" o:spid="_x0000_s1026" style="position:absolute;margin-left:249pt;margin-top:11.6pt;width:223.5pt;height:19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" filled="f" strokecolor="red" strokeweight="1pt">
                <w10:wrap anchorx="margin"/>
              </v:rect>
            </w:pict>
          </mc:Fallback>
        </mc:AlternateContent>
      </w:r>
      <w:r w:rsidR="00497242">
        <w:rPr>
          <w:noProof/>
        </w:rPr>
        <w:drawing>
          <wp:inline distT="0" distB="0" distL="0" distR="0" wp14:anchorId="742539D8" wp14:editId="53FD794F">
            <wp:extent cx="5943600" cy="345440"/>
            <wp:effectExtent l="0" t="0" r="0" b="0"/>
            <wp:docPr id="107173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32870" name=""/>
                    <pic:cNvPicPr/>
                  </pic:nvPicPr>
                  <pic:blipFill>
                    <a:blip r:embed="rId23"/>
                    <a:stretch>
                      <a:fillRect/>
                    </a:stretch>
                  </pic:blipFill>
                  <pic:spPr>
                    <a:xfrm>
                      <a:off x="0" y="0"/>
                      <a:ext cx="5943600" cy="345440"/>
                    </a:xfrm>
                    <a:prstGeom prst="rect">
                      <a:avLst/>
                    </a:prstGeom>
                  </pic:spPr>
                </pic:pic>
              </a:graphicData>
            </a:graphic>
          </wp:inline>
        </w:drawing>
      </w:r>
    </w:p>
    <w:p w14:paraId="4B8604C5" w14:textId="77777777" w:rsidR="00B50AFF" w:rsidRPr="00B50AFF" w:rsidRDefault="00B50AFF" w:rsidP="00B50AFF">
      <w:pPr>
        <w:spacing w:before="100" w:beforeAutospacing="1" w:after="100" w:afterAutospacing="1" w:line="240" w:lineRule="auto"/>
        <w:jc w:val="both"/>
        <w:rPr>
          <w:rFonts w:ascii="Times New Roman" w:eastAsia="Times New Roman" w:hAnsi="Times New Roman" w:cs="Times New Roman"/>
          <w:b/>
          <w:bCs/>
          <w:sz w:val="32"/>
          <w:szCs w:val="24"/>
        </w:rPr>
      </w:pPr>
      <w:r>
        <w:rPr>
          <w:rFonts w:ascii="Times New Roman" w:hAnsi="Times New Roman" w:cs="Times New Roman"/>
          <w:b/>
          <w:sz w:val="24"/>
        </w:rPr>
        <w:t>Verify</w:t>
      </w:r>
      <w:r w:rsidRPr="00B50AFF">
        <w:rPr>
          <w:rFonts w:ascii="Times New Roman" w:hAnsi="Times New Roman" w:cs="Times New Roman"/>
          <w:b/>
          <w:sz w:val="24"/>
        </w:rPr>
        <w:t>:</w:t>
      </w:r>
    </w:p>
    <w:p w14:paraId="6F71D042" w14:textId="77777777" w:rsidR="00B50AFF" w:rsidRPr="00B50AFF" w:rsidRDefault="00B50AFF" w:rsidP="00B50AFF">
      <w:pPr>
        <w:pStyle w:val="HTMLPreformatted"/>
        <w:rPr>
          <w:b/>
          <w:sz w:val="24"/>
        </w:rPr>
      </w:pPr>
      <w:proofErr w:type="spellStart"/>
      <w:r w:rsidRPr="00B50AFF">
        <w:rPr>
          <w:rStyle w:val="hljs-builtin"/>
          <w:b/>
          <w:sz w:val="24"/>
        </w:rPr>
        <w:t>resolvectl</w:t>
      </w:r>
      <w:proofErr w:type="spellEnd"/>
      <w:r w:rsidRPr="00B50AFF">
        <w:rPr>
          <w:rStyle w:val="hljs-builtin"/>
          <w:b/>
          <w:sz w:val="24"/>
        </w:rPr>
        <w:t xml:space="preserve"> status</w:t>
      </w:r>
    </w:p>
    <w:p w14:paraId="7C4F53E2" w14:textId="5A3BFF7F" w:rsidR="00E246E7" w:rsidRDefault="00497242" w:rsidP="00457356">
      <w:pPr>
        <w:pStyle w:val="NormalWeb"/>
        <w:jc w:val="center"/>
      </w:pPr>
      <w:r>
        <w:rPr>
          <w:noProof/>
        </w:rPr>
        <mc:AlternateContent>
          <mc:Choice Requires="wps">
            <w:drawing>
              <wp:anchor distT="0" distB="0" distL="114300" distR="114300" simplePos="0" relativeHeight="251750400" behindDoc="0" locked="0" layoutInCell="1" allowOverlap="1" wp14:anchorId="68CB1DEE" wp14:editId="44301B25">
                <wp:simplePos x="0" y="0"/>
                <wp:positionH relativeFrom="margin">
                  <wp:posOffset>406400</wp:posOffset>
                </wp:positionH>
                <wp:positionV relativeFrom="paragraph">
                  <wp:posOffset>1441449</wp:posOffset>
                </wp:positionV>
                <wp:extent cx="2279650" cy="354965"/>
                <wp:effectExtent l="0" t="0" r="25400" b="26035"/>
                <wp:wrapNone/>
                <wp:docPr id="93792841" name="Rectangle 93792841"/>
                <wp:cNvGraphicFramePr/>
                <a:graphic xmlns:a="http://schemas.openxmlformats.org/drawingml/2006/main">
                  <a:graphicData uri="http://schemas.microsoft.com/office/word/2010/wordprocessingShape">
                    <wps:wsp>
                      <wps:cNvSpPr/>
                      <wps:spPr>
                        <a:xfrm>
                          <a:off x="0" y="0"/>
                          <a:ext cx="2279650" cy="354965"/>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E8E8A" id="Rectangle 93792841" o:spid="_x0000_s1026" style="position:absolute;margin-left:32pt;margin-top:113.5pt;width:179.5pt;height:27.9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" filled="f" strokecolor="red" strokeweight="1pt">
                <w10:wrap anchorx="margin"/>
              </v:rect>
            </w:pict>
          </mc:Fallback>
        </mc:AlternateContent>
      </w:r>
      <w:r>
        <w:rPr>
          <w:noProof/>
        </w:rPr>
        <mc:AlternateContent>
          <mc:Choice Requires="wps">
            <w:drawing>
              <wp:anchor distT="0" distB="0" distL="114300" distR="114300" simplePos="0" relativeHeight="251748352" behindDoc="0" locked="0" layoutInCell="1" allowOverlap="1" wp14:anchorId="0F47083C" wp14:editId="46AF086A">
                <wp:simplePos x="0" y="0"/>
                <wp:positionH relativeFrom="margin">
                  <wp:posOffset>3164840</wp:posOffset>
                </wp:positionH>
                <wp:positionV relativeFrom="paragraph">
                  <wp:posOffset>179705</wp:posOffset>
                </wp:positionV>
                <wp:extent cx="1239982" cy="173182"/>
                <wp:effectExtent l="0" t="0" r="17780" b="17780"/>
                <wp:wrapNone/>
                <wp:docPr id="93792840" name="Rectangle 93792840"/>
                <wp:cNvGraphicFramePr/>
                <a:graphic xmlns:a="http://schemas.openxmlformats.org/drawingml/2006/main">
                  <a:graphicData uri="http://schemas.microsoft.com/office/word/2010/wordprocessingShape">
                    <wps:wsp>
                      <wps:cNvSpPr/>
                      <wps:spPr>
                        <a:xfrm>
                          <a:off x="0" y="0"/>
                          <a:ext cx="1239982" cy="17318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5C45F" id="Rectangle 93792840" o:spid="_x0000_s1026" style="position:absolute;margin-left:249.2pt;margin-top:14.15pt;width:97.65pt;height:13.6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" filled="f" strokecolor="red" strokeweight="1pt">
                <w10:wrap anchorx="margin"/>
              </v:rect>
            </w:pict>
          </mc:Fallback>
        </mc:AlternateContent>
      </w:r>
      <w:r>
        <w:rPr>
          <w:noProof/>
        </w:rPr>
        <w:drawing>
          <wp:inline distT="0" distB="0" distL="0" distR="0" wp14:anchorId="040F8729" wp14:editId="654C8F00">
            <wp:extent cx="5943600" cy="1618615"/>
            <wp:effectExtent l="0" t="0" r="0" b="635"/>
            <wp:docPr id="211996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69610" name=""/>
                    <pic:cNvPicPr/>
                  </pic:nvPicPr>
                  <pic:blipFill>
                    <a:blip r:embed="rId24"/>
                    <a:stretch>
                      <a:fillRect/>
                    </a:stretch>
                  </pic:blipFill>
                  <pic:spPr>
                    <a:xfrm>
                      <a:off x="0" y="0"/>
                      <a:ext cx="5943600" cy="1618615"/>
                    </a:xfrm>
                    <a:prstGeom prst="rect">
                      <a:avLst/>
                    </a:prstGeom>
                  </pic:spPr>
                </pic:pic>
              </a:graphicData>
            </a:graphic>
          </wp:inline>
        </w:drawing>
      </w:r>
    </w:p>
    <w:p w14:paraId="0A51F220" w14:textId="77777777" w:rsidR="00B50AFF" w:rsidRDefault="00B50AFF" w:rsidP="00E246E7">
      <w:pPr>
        <w:pStyle w:val="NormalWeb"/>
      </w:pPr>
    </w:p>
    <w:p w14:paraId="04C27432" w14:textId="77777777" w:rsidR="00B50AFF" w:rsidRDefault="00B50AFF" w:rsidP="00B50AFF">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10</w:t>
      </w:r>
      <w:r w:rsidRPr="00843A8F">
        <w:rPr>
          <w:rFonts w:ascii="Times New Roman" w:eastAsia="Times New Roman" w:hAnsi="Times New Roman" w:cs="Times New Roman"/>
          <w:b/>
          <w:bCs/>
          <w:sz w:val="24"/>
          <w:szCs w:val="24"/>
        </w:rPr>
        <w:t xml:space="preserve"> – </w:t>
      </w:r>
      <w:r w:rsidRPr="00B50AFF">
        <w:rPr>
          <w:rFonts w:ascii="Times New Roman" w:hAnsi="Times New Roman" w:cs="Times New Roman"/>
          <w:b/>
          <w:sz w:val="24"/>
          <w:szCs w:val="24"/>
        </w:rPr>
        <w:t>FINAL TEST (Ubuntu-2</w:t>
      </w:r>
      <w:r w:rsidRPr="00B50AFF">
        <w:rPr>
          <w:rFonts w:ascii="Times New Roman" w:eastAsia="Times New Roman" w:hAnsi="Times New Roman" w:cs="Times New Roman"/>
          <w:b/>
          <w:bCs/>
          <w:sz w:val="24"/>
          <w:szCs w:val="24"/>
        </w:rPr>
        <w:t xml:space="preserve">) </w:t>
      </w:r>
    </w:p>
    <w:p w14:paraId="32F048FA" w14:textId="77777777" w:rsidR="00B50AFF" w:rsidRDefault="00B50AFF" w:rsidP="00B50AFF">
      <w:pPr>
        <w:pStyle w:val="HTMLPreformatted"/>
        <w:rPr>
          <w:rStyle w:val="hljs-builtin"/>
          <w:b/>
          <w:sz w:val="24"/>
        </w:rPr>
      </w:pPr>
      <w:r w:rsidRPr="00B50AFF">
        <w:rPr>
          <w:rStyle w:val="hljs-builtin"/>
          <w:b/>
          <w:sz w:val="24"/>
        </w:rPr>
        <w:t xml:space="preserve">ping </w:t>
      </w:r>
      <w:proofErr w:type="spellStart"/>
      <w:r w:rsidRPr="00B50AFF">
        <w:rPr>
          <w:rStyle w:val="hljs-builtin"/>
          <w:b/>
          <w:sz w:val="24"/>
        </w:rPr>
        <w:t>oslab.lab</w:t>
      </w:r>
      <w:proofErr w:type="spellEnd"/>
    </w:p>
    <w:p w14:paraId="472C7C1B" w14:textId="17419098" w:rsidR="00B50AFF" w:rsidRDefault="00457356" w:rsidP="00457356">
      <w:pPr>
        <w:spacing w:before="100" w:beforeAutospacing="1" w:after="100" w:afterAutospacing="1" w:line="240" w:lineRule="auto"/>
        <w:jc w:val="center"/>
        <w:rPr>
          <w:rStyle w:val="hljs-builtin"/>
          <w:rFonts w:ascii="Courier New" w:hAnsi="Courier New" w:cs="Courier New"/>
          <w:b/>
          <w:sz w:val="24"/>
        </w:rPr>
      </w:pPr>
      <w:r>
        <w:rPr>
          <w:noProof/>
        </w:rPr>
        <mc:AlternateContent>
          <mc:Choice Requires="wps">
            <w:drawing>
              <wp:anchor distT="0" distB="0" distL="114300" distR="114300" simplePos="0" relativeHeight="251746304" behindDoc="0" locked="0" layoutInCell="1" allowOverlap="1" wp14:anchorId="1E83E84F" wp14:editId="4D180FF7">
                <wp:simplePos x="0" y="0"/>
                <wp:positionH relativeFrom="margin">
                  <wp:posOffset>3829050</wp:posOffset>
                </wp:positionH>
                <wp:positionV relativeFrom="paragraph">
                  <wp:posOffset>181610</wp:posOffset>
                </wp:positionV>
                <wp:extent cx="1703070" cy="196850"/>
                <wp:effectExtent l="0" t="0" r="11430" b="12700"/>
                <wp:wrapNone/>
                <wp:docPr id="93792839" name="Rectangle 93792839"/>
                <wp:cNvGraphicFramePr/>
                <a:graphic xmlns:a="http://schemas.openxmlformats.org/drawingml/2006/main">
                  <a:graphicData uri="http://schemas.microsoft.com/office/word/2010/wordprocessingShape">
                    <wps:wsp>
                      <wps:cNvSpPr/>
                      <wps:spPr>
                        <a:xfrm>
                          <a:off x="0" y="0"/>
                          <a:ext cx="1703070" cy="1968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D8B3D" id="Rectangle 93792839" o:spid="_x0000_s1026" style="position:absolute;margin-left:301.5pt;margin-top:14.3pt;width:134.1pt;height:1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" filled="f" strokecolor="red" strokeweight="1pt">
                <w10:wrap anchorx="margin"/>
              </v:rect>
            </w:pict>
          </mc:Fallback>
        </mc:AlternateContent>
      </w:r>
      <w:r w:rsidR="00497242">
        <w:rPr>
          <w:noProof/>
        </w:rPr>
        <w:drawing>
          <wp:inline distT="0" distB="0" distL="0" distR="0" wp14:anchorId="4954C274" wp14:editId="1DA4B7B1">
            <wp:extent cx="5943600" cy="2629535"/>
            <wp:effectExtent l="0" t="0" r="0" b="0"/>
            <wp:docPr id="136886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61101" name=""/>
                    <pic:cNvPicPr/>
                  </pic:nvPicPr>
                  <pic:blipFill>
                    <a:blip r:embed="rId25"/>
                    <a:stretch>
                      <a:fillRect/>
                    </a:stretch>
                  </pic:blipFill>
                  <pic:spPr>
                    <a:xfrm>
                      <a:off x="0" y="0"/>
                      <a:ext cx="5943600" cy="2629535"/>
                    </a:xfrm>
                    <a:prstGeom prst="rect">
                      <a:avLst/>
                    </a:prstGeom>
                  </pic:spPr>
                </pic:pic>
              </a:graphicData>
            </a:graphic>
          </wp:inline>
        </w:drawing>
      </w:r>
    </w:p>
    <w:p w14:paraId="10A1F71F" w14:textId="77777777" w:rsidR="00B50AFF" w:rsidRPr="00B50AFF" w:rsidRDefault="00B50AFF" w:rsidP="00B50AFF">
      <w:pPr>
        <w:spacing w:before="100" w:beforeAutospacing="1" w:after="100" w:afterAutospacing="1" w:line="240" w:lineRule="auto"/>
        <w:jc w:val="both"/>
        <w:rPr>
          <w:rFonts w:ascii="Courier New" w:eastAsia="Times New Roman" w:hAnsi="Courier New" w:cs="Courier New"/>
          <w:b/>
          <w:bCs/>
          <w:sz w:val="32"/>
          <w:szCs w:val="24"/>
        </w:rPr>
      </w:pPr>
      <w:r w:rsidRPr="00B50AFF">
        <w:rPr>
          <w:rStyle w:val="hljs-builtin"/>
          <w:rFonts w:ascii="Courier New" w:hAnsi="Courier New" w:cs="Courier New"/>
          <w:b/>
          <w:sz w:val="24"/>
        </w:rPr>
        <w:t>ping www.oslab.lab</w:t>
      </w:r>
    </w:p>
    <w:p w14:paraId="30921589" w14:textId="52F21FF4" w:rsidR="00BE1A3D" w:rsidRDefault="00457356" w:rsidP="00457356">
      <w:pPr>
        <w:pStyle w:val="NormalWeb"/>
      </w:pPr>
      <w:r>
        <w:rPr>
          <w:noProof/>
        </w:rPr>
        <w:lastRenderedPageBreak/>
        <mc:AlternateContent>
          <mc:Choice Requires="wps">
            <w:drawing>
              <wp:anchor distT="0" distB="0" distL="114300" distR="114300" simplePos="0" relativeHeight="251756544" behindDoc="0" locked="0" layoutInCell="1" allowOverlap="1" wp14:anchorId="43AE38EA" wp14:editId="3534E1B1">
                <wp:simplePos x="0" y="0"/>
                <wp:positionH relativeFrom="margin">
                  <wp:posOffset>3848100</wp:posOffset>
                </wp:positionH>
                <wp:positionV relativeFrom="paragraph">
                  <wp:posOffset>0</wp:posOffset>
                </wp:positionV>
                <wp:extent cx="1714500" cy="234950"/>
                <wp:effectExtent l="0" t="0" r="19050" b="12700"/>
                <wp:wrapNone/>
                <wp:docPr id="93792838" name="Rectangle 93792838"/>
                <wp:cNvGraphicFramePr/>
                <a:graphic xmlns:a="http://schemas.openxmlformats.org/drawingml/2006/main">
                  <a:graphicData uri="http://schemas.microsoft.com/office/word/2010/wordprocessingShape">
                    <wps:wsp>
                      <wps:cNvSpPr/>
                      <wps:spPr>
                        <a:xfrm>
                          <a:off x="0" y="0"/>
                          <a:ext cx="1714500" cy="23495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4B6EB" id="Rectangle 93792838" o:spid="_x0000_s1026" style="position:absolute;margin-left:303pt;margin-top:0;width:135pt;height:18.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" filled="f" strokecolor="red" strokeweight="1pt">
                <w10:wrap anchorx="margin"/>
              </v:rect>
            </w:pict>
          </mc:Fallback>
        </mc:AlternateContent>
      </w:r>
      <w:r w:rsidR="00497242">
        <w:rPr>
          <w:noProof/>
        </w:rPr>
        <w:drawing>
          <wp:inline distT="0" distB="0" distL="0" distR="0" wp14:anchorId="2DC0C203" wp14:editId="5332E98C">
            <wp:extent cx="5943600" cy="3212465"/>
            <wp:effectExtent l="0" t="0" r="0" b="6985"/>
            <wp:docPr id="125403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6938" name=""/>
                    <pic:cNvPicPr/>
                  </pic:nvPicPr>
                  <pic:blipFill>
                    <a:blip r:embed="rId26"/>
                    <a:stretch>
                      <a:fillRect/>
                    </a:stretch>
                  </pic:blipFill>
                  <pic:spPr>
                    <a:xfrm>
                      <a:off x="0" y="0"/>
                      <a:ext cx="5943600" cy="3212465"/>
                    </a:xfrm>
                    <a:prstGeom prst="rect">
                      <a:avLst/>
                    </a:prstGeom>
                  </pic:spPr>
                </pic:pic>
              </a:graphicData>
            </a:graphic>
          </wp:inline>
        </w:drawing>
      </w:r>
    </w:p>
    <w:p w14:paraId="6F51083A" w14:textId="77777777" w:rsidR="00457356" w:rsidRPr="00457356" w:rsidRDefault="00457356" w:rsidP="00457356">
      <w:pPr>
        <w:pStyle w:val="NormalWeb"/>
      </w:pPr>
    </w:p>
    <w:p w14:paraId="12B582A6" w14:textId="77777777" w:rsidR="00287BAF" w:rsidRPr="00BE3A64" w:rsidRDefault="00287BAF" w:rsidP="003F00A2">
      <w:pPr>
        <w:pStyle w:val="Heading1"/>
        <w:jc w:val="both"/>
        <w:rPr>
          <w:rFonts w:ascii="Times New Roman" w:eastAsia="+mn-ea" w:hAnsi="Times New Roman" w:cs="Times New Roman"/>
          <w:b/>
          <w:color w:val="auto"/>
          <w:kern w:val="24"/>
          <w:szCs w:val="28"/>
        </w:rPr>
      </w:pPr>
      <w:bookmarkStart w:id="3" w:name="_Toc216701565"/>
      <w:r w:rsidRPr="00BE3A64">
        <w:rPr>
          <w:rFonts w:ascii="Times New Roman" w:hAnsi="Times New Roman" w:cs="Times New Roman"/>
          <w:b/>
          <w:color w:val="auto"/>
        </w:rPr>
        <w:t>CONCLUSION</w:t>
      </w:r>
      <w:bookmarkEnd w:id="3"/>
    </w:p>
    <w:p w14:paraId="5861CB3B" w14:textId="77777777" w:rsidR="00BA1D07" w:rsidRDefault="00BA1D07" w:rsidP="00BA1D07">
      <w:pPr>
        <w:pStyle w:val="NormalWeb"/>
      </w:pPr>
      <w:r>
        <w:t>The DNS server was successfully configured on Ubuntu using BIND9. The server correctly resolved domain names to IP addresses for client systems, demonstrating proper DNS functionality. This implementation confirms effective name resolution within the network environment.</w:t>
      </w:r>
    </w:p>
    <w:p w14:paraId="3ABE87BA" w14:textId="77777777" w:rsidR="000B654C" w:rsidRPr="000D7D2D" w:rsidRDefault="000B654C" w:rsidP="000B654C">
      <w:pPr>
        <w:pBdr>
          <w:bottom w:val="single" w:sz="12" w:space="1" w:color="auto"/>
        </w:pBdr>
        <w:spacing w:before="100" w:beforeAutospacing="1" w:after="100" w:afterAutospacing="1" w:line="240" w:lineRule="auto"/>
      </w:pPr>
    </w:p>
    <w:sectPr w:rsidR="000B654C" w:rsidRPr="000D7D2D" w:rsidSect="00BE3A64">
      <w:headerReference w:type="default" r:id="rId2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7509" w14:textId="77777777" w:rsidR="00800CC6" w:rsidRDefault="00800CC6" w:rsidP="00DE7AB2">
      <w:pPr>
        <w:spacing w:after="0" w:line="240" w:lineRule="auto"/>
      </w:pPr>
      <w:r>
        <w:separator/>
      </w:r>
    </w:p>
  </w:endnote>
  <w:endnote w:type="continuationSeparator" w:id="0">
    <w:p w14:paraId="49D32CB4" w14:textId="77777777" w:rsidR="00800CC6" w:rsidRDefault="00800CC6" w:rsidP="00DE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C5B8" w14:textId="77777777" w:rsidR="00800CC6" w:rsidRDefault="00800CC6" w:rsidP="00DE7AB2">
      <w:pPr>
        <w:spacing w:after="0" w:line="240" w:lineRule="auto"/>
      </w:pPr>
      <w:r>
        <w:separator/>
      </w:r>
    </w:p>
  </w:footnote>
  <w:footnote w:type="continuationSeparator" w:id="0">
    <w:p w14:paraId="6C56C066" w14:textId="77777777" w:rsidR="00800CC6" w:rsidRDefault="00800CC6" w:rsidP="00DE7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EB95" w14:textId="77777777" w:rsidR="000B48CB" w:rsidRDefault="000B48CB">
    <w:pPr>
      <w:pStyle w:val="Header"/>
    </w:pPr>
    <w:r>
      <w:rPr>
        <w:noProof/>
        <w:sz w:val="20"/>
      </w:rPr>
      <w:drawing>
        <wp:anchor distT="0" distB="0" distL="0" distR="0" simplePos="0" relativeHeight="251658752" behindDoc="1" locked="0" layoutInCell="1" allowOverlap="1" wp14:anchorId="48E71003" wp14:editId="635E25EB">
          <wp:simplePos x="0" y="0"/>
          <wp:positionH relativeFrom="page">
            <wp:posOffset>426720</wp:posOffset>
          </wp:positionH>
          <wp:positionV relativeFrom="page">
            <wp:posOffset>434340</wp:posOffset>
          </wp:positionV>
          <wp:extent cx="487680" cy="6553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87680" cy="6553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61312" behindDoc="1" locked="0" layoutInCell="1" allowOverlap="1" wp14:anchorId="2DE1989D" wp14:editId="42A89C9F">
              <wp:simplePos x="0" y="0"/>
              <wp:positionH relativeFrom="page">
                <wp:posOffset>5008245</wp:posOffset>
              </wp:positionH>
              <wp:positionV relativeFrom="page">
                <wp:posOffset>483870</wp:posOffset>
              </wp:positionV>
              <wp:extent cx="2289175" cy="331470"/>
              <wp:effectExtent l="0" t="0" r="0" b="0"/>
              <wp:wrapNone/>
              <wp:docPr id="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9175" cy="331470"/>
                      </a:xfrm>
                      <a:prstGeom prst="rect">
                        <a:avLst/>
                      </a:prstGeom>
                    </wps:spPr>
                    <wps:txbx>
                      <w:txbxContent>
                        <w:p w14:paraId="598D5494" w14:textId="77777777" w:rsidR="000B48CB" w:rsidRDefault="000B48CB" w:rsidP="00DE7AB2">
                          <w:pPr>
                            <w:pStyle w:val="BodyText"/>
                            <w:spacing w:before="16" w:line="214" w:lineRule="exact"/>
                            <w:ind w:left="20"/>
                          </w:pPr>
                          <w:r>
                            <w:rPr>
                              <w:color w:val="4F81BC"/>
                            </w:rPr>
                            <w:t>FATIMA</w:t>
                          </w:r>
                          <w:r>
                            <w:rPr>
                              <w:color w:val="4F81BC"/>
                              <w:spacing w:val="14"/>
                            </w:rPr>
                            <w:t xml:space="preserve"> </w:t>
                          </w:r>
                          <w:r>
                            <w:rPr>
                              <w:color w:val="4F81BC"/>
                            </w:rPr>
                            <w:t>JINNAH</w:t>
                          </w:r>
                          <w:r>
                            <w:rPr>
                              <w:color w:val="4F81BC"/>
                              <w:spacing w:val="50"/>
                            </w:rPr>
                            <w:t xml:space="preserve"> </w:t>
                          </w:r>
                          <w:r>
                            <w:rPr>
                              <w:color w:val="4F81BC"/>
                            </w:rPr>
                            <w:t>WOMEN</w:t>
                          </w:r>
                          <w:r>
                            <w:rPr>
                              <w:color w:val="4F81BC"/>
                              <w:spacing w:val="32"/>
                            </w:rPr>
                            <w:t xml:space="preserve"> </w:t>
                          </w:r>
                          <w:r>
                            <w:rPr>
                              <w:color w:val="4F81BC"/>
                              <w:spacing w:val="-2"/>
                            </w:rPr>
                            <w:t>UNIVERSITY</w:t>
                          </w:r>
                        </w:p>
                        <w:p w14:paraId="1DF2A349" w14:textId="77777777" w:rsidR="000B48CB" w:rsidRDefault="000B48CB" w:rsidP="00DE7AB2">
                          <w:pPr>
                            <w:spacing w:line="271" w:lineRule="exact"/>
                            <w:ind w:left="95"/>
                            <w:rPr>
                              <w:b/>
                              <w:i/>
                              <w:sz w:val="24"/>
                            </w:rPr>
                          </w:pPr>
                          <w:r>
                            <w:rPr>
                              <w:b/>
                              <w:i/>
                              <w:sz w:val="24"/>
                            </w:rPr>
                            <w:t>Department</w:t>
                          </w:r>
                          <w:r>
                            <w:rPr>
                              <w:b/>
                              <w:i/>
                              <w:spacing w:val="11"/>
                              <w:sz w:val="24"/>
                            </w:rPr>
                            <w:t xml:space="preserve"> </w:t>
                          </w:r>
                          <w:r>
                            <w:rPr>
                              <w:b/>
                              <w:i/>
                              <w:sz w:val="24"/>
                            </w:rPr>
                            <w:t xml:space="preserve">Of Computer </w:t>
                          </w:r>
                          <w:r>
                            <w:rPr>
                              <w:b/>
                              <w:i/>
                              <w:spacing w:val="-2"/>
                              <w:sz w:val="24"/>
                            </w:rPr>
                            <w:t>Science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DE1989D" id="_x0000_t202" coordsize="21600,21600" o:spt="202" path="m,l,21600r21600,l21600,xe">
              <v:stroke joinstyle="miter"/>
              <v:path gradientshapeok="t" o:connecttype="rect"/>
            </v:shapetype>
            <v:shape id="Textbox 2" o:spid="_x0000_s1026" type="#_x0000_t202" style="position:absolute;margin-left:394.35pt;margin-top:38.1pt;width:180.25pt;height:26.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" filled="f" stroked="f">
              <v:textbox inset="0,0,0,0">
                <w:txbxContent>
                  <w:p w14:paraId="598D5494" w14:textId="77777777" w:rsidR="000B48CB" w:rsidRDefault="000B48CB" w:rsidP="00DE7AB2">
                    <w:pPr>
                      <w:pStyle w:val="BodyText"/>
                      <w:spacing w:before="16" w:line="214" w:lineRule="exact"/>
                      <w:ind w:left="20"/>
                    </w:pPr>
                    <w:r>
                      <w:rPr>
                        <w:color w:val="4F81BC"/>
                      </w:rPr>
                      <w:t>FATIMA</w:t>
                    </w:r>
                    <w:r>
                      <w:rPr>
                        <w:color w:val="4F81BC"/>
                        <w:spacing w:val="14"/>
                      </w:rPr>
                      <w:t xml:space="preserve"> </w:t>
                    </w:r>
                    <w:r>
                      <w:rPr>
                        <w:color w:val="4F81BC"/>
                      </w:rPr>
                      <w:t>JINNAH</w:t>
                    </w:r>
                    <w:r>
                      <w:rPr>
                        <w:color w:val="4F81BC"/>
                        <w:spacing w:val="50"/>
                      </w:rPr>
                      <w:t xml:space="preserve"> </w:t>
                    </w:r>
                    <w:r>
                      <w:rPr>
                        <w:color w:val="4F81BC"/>
                      </w:rPr>
                      <w:t>WOMEN</w:t>
                    </w:r>
                    <w:r>
                      <w:rPr>
                        <w:color w:val="4F81BC"/>
                        <w:spacing w:val="32"/>
                      </w:rPr>
                      <w:t xml:space="preserve"> </w:t>
                    </w:r>
                    <w:r>
                      <w:rPr>
                        <w:color w:val="4F81BC"/>
                        <w:spacing w:val="-2"/>
                      </w:rPr>
                      <w:t>UNIVERSITY</w:t>
                    </w:r>
                  </w:p>
                  <w:p w14:paraId="1DF2A349" w14:textId="77777777" w:rsidR="000B48CB" w:rsidRDefault="000B48CB" w:rsidP="00DE7AB2">
                    <w:pPr>
                      <w:spacing w:line="271" w:lineRule="exact"/>
                      <w:ind w:left="95"/>
                      <w:rPr>
                        <w:b/>
                        <w:i/>
                        <w:sz w:val="24"/>
                      </w:rPr>
                    </w:pPr>
                    <w:r>
                      <w:rPr>
                        <w:b/>
                        <w:i/>
                        <w:sz w:val="24"/>
                      </w:rPr>
                      <w:t>Department</w:t>
                    </w:r>
                    <w:r>
                      <w:rPr>
                        <w:b/>
                        <w:i/>
                        <w:spacing w:val="11"/>
                        <w:sz w:val="24"/>
                      </w:rPr>
                      <w:t xml:space="preserve"> </w:t>
                    </w:r>
                    <w:r>
                      <w:rPr>
                        <w:b/>
                        <w:i/>
                        <w:sz w:val="24"/>
                      </w:rPr>
                      <w:t xml:space="preserve">Of Computer </w:t>
                    </w:r>
                    <w:r>
                      <w:rPr>
                        <w:b/>
                        <w:i/>
                        <w:spacing w:val="-2"/>
                        <w:sz w:val="24"/>
                      </w:rPr>
                      <w:t>Science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31F"/>
    <w:multiLevelType w:val="hybridMultilevel"/>
    <w:tmpl w:val="327C5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D43EE"/>
    <w:multiLevelType w:val="multilevel"/>
    <w:tmpl w:val="7DA6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80E41"/>
    <w:multiLevelType w:val="multilevel"/>
    <w:tmpl w:val="8AF2D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D52FA"/>
    <w:multiLevelType w:val="hybridMultilevel"/>
    <w:tmpl w:val="097655F4"/>
    <w:lvl w:ilvl="0" w:tplc="772A25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155F52"/>
    <w:multiLevelType w:val="multilevel"/>
    <w:tmpl w:val="156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1032D9"/>
    <w:multiLevelType w:val="hybridMultilevel"/>
    <w:tmpl w:val="E1EA7ECE"/>
    <w:lvl w:ilvl="0" w:tplc="22FC6E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F44F7"/>
    <w:multiLevelType w:val="hybridMultilevel"/>
    <w:tmpl w:val="15DCF22A"/>
    <w:lvl w:ilvl="0" w:tplc="1674B0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1E5BC0"/>
    <w:multiLevelType w:val="hybridMultilevel"/>
    <w:tmpl w:val="1C46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B1D8D"/>
    <w:multiLevelType w:val="multilevel"/>
    <w:tmpl w:val="DB72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4D68E7"/>
    <w:multiLevelType w:val="hybridMultilevel"/>
    <w:tmpl w:val="5E9C1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C0211A"/>
    <w:multiLevelType w:val="hybridMultilevel"/>
    <w:tmpl w:val="CE9E2846"/>
    <w:lvl w:ilvl="0" w:tplc="772A254E">
      <w:start w:val="1"/>
      <w:numFmt w:val="bullet"/>
      <w:lvlText w:val=""/>
      <w:lvlJc w:val="left"/>
      <w:pPr>
        <w:ind w:left="720" w:hanging="360"/>
      </w:pPr>
      <w:rPr>
        <w:rFonts w:ascii="Symbol" w:hAnsi="Symbol" w:hint="default"/>
      </w:rPr>
    </w:lvl>
    <w:lvl w:ilvl="1" w:tplc="AADC54FC" w:tentative="1">
      <w:start w:val="1"/>
      <w:numFmt w:val="bullet"/>
      <w:lvlText w:val="o"/>
      <w:lvlJc w:val="left"/>
      <w:pPr>
        <w:ind w:left="1440" w:hanging="360"/>
      </w:pPr>
      <w:rPr>
        <w:rFonts w:ascii="Courier New" w:hAnsi="Courier New" w:cs="Courier New" w:hint="default"/>
      </w:rPr>
    </w:lvl>
    <w:lvl w:ilvl="2" w:tplc="D6EA6092" w:tentative="1">
      <w:start w:val="1"/>
      <w:numFmt w:val="bullet"/>
      <w:lvlText w:val=""/>
      <w:lvlJc w:val="left"/>
      <w:pPr>
        <w:ind w:left="2160" w:hanging="360"/>
      </w:pPr>
      <w:rPr>
        <w:rFonts w:ascii="Wingdings" w:hAnsi="Wingdings" w:hint="default"/>
      </w:rPr>
    </w:lvl>
    <w:lvl w:ilvl="3" w:tplc="4A367424" w:tentative="1">
      <w:start w:val="1"/>
      <w:numFmt w:val="bullet"/>
      <w:lvlText w:val=""/>
      <w:lvlJc w:val="left"/>
      <w:pPr>
        <w:ind w:left="2880" w:hanging="360"/>
      </w:pPr>
      <w:rPr>
        <w:rFonts w:ascii="Symbol" w:hAnsi="Symbol" w:hint="default"/>
      </w:rPr>
    </w:lvl>
    <w:lvl w:ilvl="4" w:tplc="10EA479C" w:tentative="1">
      <w:start w:val="1"/>
      <w:numFmt w:val="bullet"/>
      <w:lvlText w:val="o"/>
      <w:lvlJc w:val="left"/>
      <w:pPr>
        <w:ind w:left="3600" w:hanging="360"/>
      </w:pPr>
      <w:rPr>
        <w:rFonts w:ascii="Courier New" w:hAnsi="Courier New" w:cs="Courier New" w:hint="default"/>
      </w:rPr>
    </w:lvl>
    <w:lvl w:ilvl="5" w:tplc="81226916" w:tentative="1">
      <w:start w:val="1"/>
      <w:numFmt w:val="bullet"/>
      <w:lvlText w:val=""/>
      <w:lvlJc w:val="left"/>
      <w:pPr>
        <w:ind w:left="4320" w:hanging="360"/>
      </w:pPr>
      <w:rPr>
        <w:rFonts w:ascii="Wingdings" w:hAnsi="Wingdings" w:hint="default"/>
      </w:rPr>
    </w:lvl>
    <w:lvl w:ilvl="6" w:tplc="FA088756" w:tentative="1">
      <w:start w:val="1"/>
      <w:numFmt w:val="bullet"/>
      <w:lvlText w:val=""/>
      <w:lvlJc w:val="left"/>
      <w:pPr>
        <w:ind w:left="5040" w:hanging="360"/>
      </w:pPr>
      <w:rPr>
        <w:rFonts w:ascii="Symbol" w:hAnsi="Symbol" w:hint="default"/>
      </w:rPr>
    </w:lvl>
    <w:lvl w:ilvl="7" w:tplc="95D6D8E2" w:tentative="1">
      <w:start w:val="1"/>
      <w:numFmt w:val="bullet"/>
      <w:lvlText w:val="o"/>
      <w:lvlJc w:val="left"/>
      <w:pPr>
        <w:ind w:left="5760" w:hanging="360"/>
      </w:pPr>
      <w:rPr>
        <w:rFonts w:ascii="Courier New" w:hAnsi="Courier New" w:cs="Courier New" w:hint="default"/>
      </w:rPr>
    </w:lvl>
    <w:lvl w:ilvl="8" w:tplc="DD663482" w:tentative="1">
      <w:start w:val="1"/>
      <w:numFmt w:val="bullet"/>
      <w:lvlText w:val=""/>
      <w:lvlJc w:val="left"/>
      <w:pPr>
        <w:ind w:left="6480" w:hanging="360"/>
      </w:pPr>
      <w:rPr>
        <w:rFonts w:ascii="Wingdings" w:hAnsi="Wingdings" w:hint="default"/>
      </w:rPr>
    </w:lvl>
  </w:abstractNum>
  <w:abstractNum w:abstractNumId="11" w15:restartNumberingAfterBreak="0">
    <w:nsid w:val="2ECF7721"/>
    <w:multiLevelType w:val="multilevel"/>
    <w:tmpl w:val="DC8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F1B8D"/>
    <w:multiLevelType w:val="multilevel"/>
    <w:tmpl w:val="2D7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841E1"/>
    <w:multiLevelType w:val="multilevel"/>
    <w:tmpl w:val="2E6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1A2666"/>
    <w:multiLevelType w:val="hybridMultilevel"/>
    <w:tmpl w:val="AC6AF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6A1EFC"/>
    <w:multiLevelType w:val="multilevel"/>
    <w:tmpl w:val="DBAA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C5DB6"/>
    <w:multiLevelType w:val="hybridMultilevel"/>
    <w:tmpl w:val="E506AF8A"/>
    <w:lvl w:ilvl="0" w:tplc="C316BDD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0733983"/>
    <w:multiLevelType w:val="hybridMultilevel"/>
    <w:tmpl w:val="EC82E692"/>
    <w:lvl w:ilvl="0" w:tplc="1674B0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6E467E"/>
    <w:multiLevelType w:val="multilevel"/>
    <w:tmpl w:val="2BD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B5BE1"/>
    <w:multiLevelType w:val="hybridMultilevel"/>
    <w:tmpl w:val="7BD40B22"/>
    <w:lvl w:ilvl="0" w:tplc="C316BDDE">
      <w:start w:val="1"/>
      <w:numFmt w:val="decimal"/>
      <w:lvlText w:val="%1."/>
      <w:lvlJc w:val="left"/>
      <w:pPr>
        <w:ind w:left="360" w:hanging="360"/>
      </w:pPr>
      <w:rPr>
        <w:b/>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CC1B65"/>
    <w:multiLevelType w:val="multilevel"/>
    <w:tmpl w:val="7188F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5A74A2"/>
    <w:multiLevelType w:val="hybridMultilevel"/>
    <w:tmpl w:val="3DECE55C"/>
    <w:lvl w:ilvl="0" w:tplc="712036C2">
      <w:start w:val="1"/>
      <w:numFmt w:val="bullet"/>
      <w:lvlText w:val=""/>
      <w:lvlJc w:val="left"/>
      <w:pPr>
        <w:ind w:left="720" w:hanging="360"/>
      </w:pPr>
      <w:rPr>
        <w:rFonts w:ascii="Symbol" w:hAnsi="Symbol" w:hint="default"/>
      </w:rPr>
    </w:lvl>
    <w:lvl w:ilvl="1" w:tplc="27BCA244" w:tentative="1">
      <w:start w:val="1"/>
      <w:numFmt w:val="bullet"/>
      <w:lvlText w:val="o"/>
      <w:lvlJc w:val="left"/>
      <w:pPr>
        <w:ind w:left="1800" w:hanging="360"/>
      </w:pPr>
      <w:rPr>
        <w:rFonts w:ascii="Courier New" w:hAnsi="Courier New" w:cs="Courier New" w:hint="default"/>
      </w:rPr>
    </w:lvl>
    <w:lvl w:ilvl="2" w:tplc="BAF620B4" w:tentative="1">
      <w:start w:val="1"/>
      <w:numFmt w:val="bullet"/>
      <w:lvlText w:val=""/>
      <w:lvlJc w:val="left"/>
      <w:pPr>
        <w:ind w:left="2520" w:hanging="360"/>
      </w:pPr>
      <w:rPr>
        <w:rFonts w:ascii="Wingdings" w:hAnsi="Wingdings" w:hint="default"/>
      </w:rPr>
    </w:lvl>
    <w:lvl w:ilvl="3" w:tplc="DD22EA5C" w:tentative="1">
      <w:start w:val="1"/>
      <w:numFmt w:val="bullet"/>
      <w:lvlText w:val=""/>
      <w:lvlJc w:val="left"/>
      <w:pPr>
        <w:ind w:left="3240" w:hanging="360"/>
      </w:pPr>
      <w:rPr>
        <w:rFonts w:ascii="Symbol" w:hAnsi="Symbol" w:hint="default"/>
      </w:rPr>
    </w:lvl>
    <w:lvl w:ilvl="4" w:tplc="940AE766" w:tentative="1">
      <w:start w:val="1"/>
      <w:numFmt w:val="bullet"/>
      <w:lvlText w:val="o"/>
      <w:lvlJc w:val="left"/>
      <w:pPr>
        <w:ind w:left="3960" w:hanging="360"/>
      </w:pPr>
      <w:rPr>
        <w:rFonts w:ascii="Courier New" w:hAnsi="Courier New" w:cs="Courier New" w:hint="default"/>
      </w:rPr>
    </w:lvl>
    <w:lvl w:ilvl="5" w:tplc="D02E1F88" w:tentative="1">
      <w:start w:val="1"/>
      <w:numFmt w:val="bullet"/>
      <w:lvlText w:val=""/>
      <w:lvlJc w:val="left"/>
      <w:pPr>
        <w:ind w:left="4680" w:hanging="360"/>
      </w:pPr>
      <w:rPr>
        <w:rFonts w:ascii="Wingdings" w:hAnsi="Wingdings" w:hint="default"/>
      </w:rPr>
    </w:lvl>
    <w:lvl w:ilvl="6" w:tplc="1AF20284" w:tentative="1">
      <w:start w:val="1"/>
      <w:numFmt w:val="bullet"/>
      <w:lvlText w:val=""/>
      <w:lvlJc w:val="left"/>
      <w:pPr>
        <w:ind w:left="5400" w:hanging="360"/>
      </w:pPr>
      <w:rPr>
        <w:rFonts w:ascii="Symbol" w:hAnsi="Symbol" w:hint="default"/>
      </w:rPr>
    </w:lvl>
    <w:lvl w:ilvl="7" w:tplc="C91A9C44" w:tentative="1">
      <w:start w:val="1"/>
      <w:numFmt w:val="bullet"/>
      <w:lvlText w:val="o"/>
      <w:lvlJc w:val="left"/>
      <w:pPr>
        <w:ind w:left="6120" w:hanging="360"/>
      </w:pPr>
      <w:rPr>
        <w:rFonts w:ascii="Courier New" w:hAnsi="Courier New" w:cs="Courier New" w:hint="default"/>
      </w:rPr>
    </w:lvl>
    <w:lvl w:ilvl="8" w:tplc="8C3C6188" w:tentative="1">
      <w:start w:val="1"/>
      <w:numFmt w:val="bullet"/>
      <w:lvlText w:val=""/>
      <w:lvlJc w:val="left"/>
      <w:pPr>
        <w:ind w:left="6840" w:hanging="360"/>
      </w:pPr>
      <w:rPr>
        <w:rFonts w:ascii="Wingdings" w:hAnsi="Wingdings" w:hint="default"/>
      </w:rPr>
    </w:lvl>
  </w:abstractNum>
  <w:abstractNum w:abstractNumId="22" w15:restartNumberingAfterBreak="0">
    <w:nsid w:val="57C44518"/>
    <w:multiLevelType w:val="multilevel"/>
    <w:tmpl w:val="E7E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8C0E75"/>
    <w:multiLevelType w:val="multilevel"/>
    <w:tmpl w:val="9152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632E2"/>
    <w:multiLevelType w:val="hybridMultilevel"/>
    <w:tmpl w:val="297A74B6"/>
    <w:lvl w:ilvl="0" w:tplc="0C000009">
      <w:start w:val="1"/>
      <w:numFmt w:val="bullet"/>
      <w:lvlText w:val=""/>
      <w:lvlJc w:val="left"/>
      <w:pPr>
        <w:ind w:left="2520" w:hanging="360"/>
      </w:pPr>
      <w:rPr>
        <w:rFonts w:ascii="Wingdings" w:hAnsi="Wingdings" w:hint="default"/>
      </w:rPr>
    </w:lvl>
    <w:lvl w:ilvl="1" w:tplc="0C000003" w:tentative="1">
      <w:start w:val="1"/>
      <w:numFmt w:val="bullet"/>
      <w:lvlText w:val="o"/>
      <w:lvlJc w:val="left"/>
      <w:pPr>
        <w:ind w:left="3240" w:hanging="360"/>
      </w:pPr>
      <w:rPr>
        <w:rFonts w:ascii="Courier New" w:hAnsi="Courier New" w:cs="Courier New" w:hint="default"/>
      </w:rPr>
    </w:lvl>
    <w:lvl w:ilvl="2" w:tplc="0C000005" w:tentative="1">
      <w:start w:val="1"/>
      <w:numFmt w:val="bullet"/>
      <w:lvlText w:val=""/>
      <w:lvlJc w:val="left"/>
      <w:pPr>
        <w:ind w:left="3960" w:hanging="360"/>
      </w:pPr>
      <w:rPr>
        <w:rFonts w:ascii="Wingdings" w:hAnsi="Wingdings" w:hint="default"/>
      </w:rPr>
    </w:lvl>
    <w:lvl w:ilvl="3" w:tplc="0C000001" w:tentative="1">
      <w:start w:val="1"/>
      <w:numFmt w:val="bullet"/>
      <w:lvlText w:val=""/>
      <w:lvlJc w:val="left"/>
      <w:pPr>
        <w:ind w:left="4680" w:hanging="360"/>
      </w:pPr>
      <w:rPr>
        <w:rFonts w:ascii="Symbol" w:hAnsi="Symbol" w:hint="default"/>
      </w:rPr>
    </w:lvl>
    <w:lvl w:ilvl="4" w:tplc="0C000003" w:tentative="1">
      <w:start w:val="1"/>
      <w:numFmt w:val="bullet"/>
      <w:lvlText w:val="o"/>
      <w:lvlJc w:val="left"/>
      <w:pPr>
        <w:ind w:left="5400" w:hanging="360"/>
      </w:pPr>
      <w:rPr>
        <w:rFonts w:ascii="Courier New" w:hAnsi="Courier New" w:cs="Courier New" w:hint="default"/>
      </w:rPr>
    </w:lvl>
    <w:lvl w:ilvl="5" w:tplc="0C000005" w:tentative="1">
      <w:start w:val="1"/>
      <w:numFmt w:val="bullet"/>
      <w:lvlText w:val=""/>
      <w:lvlJc w:val="left"/>
      <w:pPr>
        <w:ind w:left="6120" w:hanging="360"/>
      </w:pPr>
      <w:rPr>
        <w:rFonts w:ascii="Wingdings" w:hAnsi="Wingdings" w:hint="default"/>
      </w:rPr>
    </w:lvl>
    <w:lvl w:ilvl="6" w:tplc="0C000001" w:tentative="1">
      <w:start w:val="1"/>
      <w:numFmt w:val="bullet"/>
      <w:lvlText w:val=""/>
      <w:lvlJc w:val="left"/>
      <w:pPr>
        <w:ind w:left="6840" w:hanging="360"/>
      </w:pPr>
      <w:rPr>
        <w:rFonts w:ascii="Symbol" w:hAnsi="Symbol" w:hint="default"/>
      </w:rPr>
    </w:lvl>
    <w:lvl w:ilvl="7" w:tplc="0C000003" w:tentative="1">
      <w:start w:val="1"/>
      <w:numFmt w:val="bullet"/>
      <w:lvlText w:val="o"/>
      <w:lvlJc w:val="left"/>
      <w:pPr>
        <w:ind w:left="7560" w:hanging="360"/>
      </w:pPr>
      <w:rPr>
        <w:rFonts w:ascii="Courier New" w:hAnsi="Courier New" w:cs="Courier New" w:hint="default"/>
      </w:rPr>
    </w:lvl>
    <w:lvl w:ilvl="8" w:tplc="0C000005" w:tentative="1">
      <w:start w:val="1"/>
      <w:numFmt w:val="bullet"/>
      <w:lvlText w:val=""/>
      <w:lvlJc w:val="left"/>
      <w:pPr>
        <w:ind w:left="8280" w:hanging="360"/>
      </w:pPr>
      <w:rPr>
        <w:rFonts w:ascii="Wingdings" w:hAnsi="Wingdings" w:hint="default"/>
      </w:rPr>
    </w:lvl>
  </w:abstractNum>
  <w:abstractNum w:abstractNumId="25" w15:restartNumberingAfterBreak="0">
    <w:nsid w:val="5E7A2860"/>
    <w:multiLevelType w:val="hybridMultilevel"/>
    <w:tmpl w:val="29AAB8B6"/>
    <w:lvl w:ilvl="0" w:tplc="C316BD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A64D8D"/>
    <w:multiLevelType w:val="hybridMultilevel"/>
    <w:tmpl w:val="EC82E692"/>
    <w:lvl w:ilvl="0" w:tplc="1674B0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433BA8"/>
    <w:multiLevelType w:val="hybridMultilevel"/>
    <w:tmpl w:val="C08E8C1E"/>
    <w:lvl w:ilvl="0" w:tplc="034A96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BD131D"/>
    <w:multiLevelType w:val="multilevel"/>
    <w:tmpl w:val="0CC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A61C1"/>
    <w:multiLevelType w:val="hybridMultilevel"/>
    <w:tmpl w:val="660400D0"/>
    <w:lvl w:ilvl="0" w:tplc="771610A4">
      <w:start w:val="1"/>
      <w:numFmt w:val="decimal"/>
      <w:lvlText w:val="%1."/>
      <w:lvlJc w:val="left"/>
      <w:pPr>
        <w:ind w:left="630" w:hanging="360"/>
      </w:pPr>
      <w:rPr>
        <w:rFonts w:ascii="Times New Roman" w:hAnsi="Times New Roman" w:cs="Times New Roman" w:hint="default"/>
        <w:b/>
        <w:sz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210411678">
    <w:abstractNumId w:val="18"/>
  </w:num>
  <w:num w:numId="2" w16cid:durableId="1152335393">
    <w:abstractNumId w:val="1"/>
  </w:num>
  <w:num w:numId="3" w16cid:durableId="1804887075">
    <w:abstractNumId w:val="20"/>
  </w:num>
  <w:num w:numId="4" w16cid:durableId="1190559018">
    <w:abstractNumId w:val="10"/>
  </w:num>
  <w:num w:numId="5" w16cid:durableId="572352986">
    <w:abstractNumId w:val="22"/>
  </w:num>
  <w:num w:numId="6" w16cid:durableId="1116406669">
    <w:abstractNumId w:val="8"/>
  </w:num>
  <w:num w:numId="7" w16cid:durableId="1045713094">
    <w:abstractNumId w:val="13"/>
  </w:num>
  <w:num w:numId="8" w16cid:durableId="753473876">
    <w:abstractNumId w:val="2"/>
  </w:num>
  <w:num w:numId="9" w16cid:durableId="1580477205">
    <w:abstractNumId w:val="21"/>
  </w:num>
  <w:num w:numId="10" w16cid:durableId="334190564">
    <w:abstractNumId w:val="4"/>
  </w:num>
  <w:num w:numId="11" w16cid:durableId="358746224">
    <w:abstractNumId w:val="17"/>
  </w:num>
  <w:num w:numId="12" w16cid:durableId="101799804">
    <w:abstractNumId w:val="5"/>
  </w:num>
  <w:num w:numId="13" w16cid:durableId="1943801129">
    <w:abstractNumId w:val="29"/>
  </w:num>
  <w:num w:numId="14" w16cid:durableId="1722360221">
    <w:abstractNumId w:val="27"/>
  </w:num>
  <w:num w:numId="15" w16cid:durableId="2109304556">
    <w:abstractNumId w:val="3"/>
  </w:num>
  <w:num w:numId="16" w16cid:durableId="936793391">
    <w:abstractNumId w:val="0"/>
  </w:num>
  <w:num w:numId="17" w16cid:durableId="25954831">
    <w:abstractNumId w:val="16"/>
  </w:num>
  <w:num w:numId="18" w16cid:durableId="883063223">
    <w:abstractNumId w:val="19"/>
  </w:num>
  <w:num w:numId="19" w16cid:durableId="848640233">
    <w:abstractNumId w:val="14"/>
  </w:num>
  <w:num w:numId="20" w16cid:durableId="459807172">
    <w:abstractNumId w:val="9"/>
  </w:num>
  <w:num w:numId="21" w16cid:durableId="760950721">
    <w:abstractNumId w:val="25"/>
  </w:num>
  <w:num w:numId="22" w16cid:durableId="1182472541">
    <w:abstractNumId w:val="26"/>
  </w:num>
  <w:num w:numId="23" w16cid:durableId="1100376364">
    <w:abstractNumId w:val="6"/>
  </w:num>
  <w:num w:numId="24" w16cid:durableId="1696734896">
    <w:abstractNumId w:val="28"/>
  </w:num>
  <w:num w:numId="25" w16cid:durableId="309480989">
    <w:abstractNumId w:val="12"/>
  </w:num>
  <w:num w:numId="26" w16cid:durableId="331106277">
    <w:abstractNumId w:val="15"/>
  </w:num>
  <w:num w:numId="27" w16cid:durableId="1658874629">
    <w:abstractNumId w:val="7"/>
  </w:num>
  <w:num w:numId="28" w16cid:durableId="170221829">
    <w:abstractNumId w:val="11"/>
  </w:num>
  <w:num w:numId="29" w16cid:durableId="350038276">
    <w:abstractNumId w:val="23"/>
  </w:num>
  <w:num w:numId="30" w16cid:durableId="11802020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B2"/>
    <w:rsid w:val="000533BA"/>
    <w:rsid w:val="00077413"/>
    <w:rsid w:val="000B48CB"/>
    <w:rsid w:val="000B654C"/>
    <w:rsid w:val="000D25AE"/>
    <w:rsid w:val="000D7D2D"/>
    <w:rsid w:val="00114641"/>
    <w:rsid w:val="001A4930"/>
    <w:rsid w:val="001B04BB"/>
    <w:rsid w:val="0020083E"/>
    <w:rsid w:val="002032D0"/>
    <w:rsid w:val="002338C4"/>
    <w:rsid w:val="00287BAF"/>
    <w:rsid w:val="00293F92"/>
    <w:rsid w:val="002E218D"/>
    <w:rsid w:val="0035496C"/>
    <w:rsid w:val="0036047B"/>
    <w:rsid w:val="0036408A"/>
    <w:rsid w:val="003678F0"/>
    <w:rsid w:val="0039213C"/>
    <w:rsid w:val="003D5835"/>
    <w:rsid w:val="003F00A2"/>
    <w:rsid w:val="00457356"/>
    <w:rsid w:val="00497242"/>
    <w:rsid w:val="00530A62"/>
    <w:rsid w:val="00555193"/>
    <w:rsid w:val="00580B4F"/>
    <w:rsid w:val="00585103"/>
    <w:rsid w:val="005A1B94"/>
    <w:rsid w:val="00616297"/>
    <w:rsid w:val="00620B33"/>
    <w:rsid w:val="00624744"/>
    <w:rsid w:val="0062647C"/>
    <w:rsid w:val="00637626"/>
    <w:rsid w:val="00652496"/>
    <w:rsid w:val="0066105F"/>
    <w:rsid w:val="00673CE3"/>
    <w:rsid w:val="006825AA"/>
    <w:rsid w:val="00692094"/>
    <w:rsid w:val="006B5A27"/>
    <w:rsid w:val="006C3E31"/>
    <w:rsid w:val="00723E64"/>
    <w:rsid w:val="00742547"/>
    <w:rsid w:val="00742FBA"/>
    <w:rsid w:val="00752B5F"/>
    <w:rsid w:val="0078148C"/>
    <w:rsid w:val="00785E6B"/>
    <w:rsid w:val="00795CEA"/>
    <w:rsid w:val="007D7736"/>
    <w:rsid w:val="007F3DE2"/>
    <w:rsid w:val="00800CC6"/>
    <w:rsid w:val="00836E89"/>
    <w:rsid w:val="00841A1E"/>
    <w:rsid w:val="00843A8F"/>
    <w:rsid w:val="008472E7"/>
    <w:rsid w:val="008F022C"/>
    <w:rsid w:val="00965841"/>
    <w:rsid w:val="00966616"/>
    <w:rsid w:val="009935D8"/>
    <w:rsid w:val="009B1C6F"/>
    <w:rsid w:val="009B51BB"/>
    <w:rsid w:val="009D0858"/>
    <w:rsid w:val="00A45E89"/>
    <w:rsid w:val="00A9537B"/>
    <w:rsid w:val="00AB1FA8"/>
    <w:rsid w:val="00B115B1"/>
    <w:rsid w:val="00B50AFF"/>
    <w:rsid w:val="00B56A25"/>
    <w:rsid w:val="00B85D45"/>
    <w:rsid w:val="00BA1D07"/>
    <w:rsid w:val="00BC7F8F"/>
    <w:rsid w:val="00BD5E38"/>
    <w:rsid w:val="00BE1A3D"/>
    <w:rsid w:val="00BE3A64"/>
    <w:rsid w:val="00BF650B"/>
    <w:rsid w:val="00BF7447"/>
    <w:rsid w:val="00C52280"/>
    <w:rsid w:val="00C5464B"/>
    <w:rsid w:val="00CB01FA"/>
    <w:rsid w:val="00CB7F79"/>
    <w:rsid w:val="00CF1968"/>
    <w:rsid w:val="00D63530"/>
    <w:rsid w:val="00D801D9"/>
    <w:rsid w:val="00DC0D4D"/>
    <w:rsid w:val="00DE7AB2"/>
    <w:rsid w:val="00DF2B61"/>
    <w:rsid w:val="00DF37AC"/>
    <w:rsid w:val="00E246E7"/>
    <w:rsid w:val="00E74AD6"/>
    <w:rsid w:val="00EB5292"/>
    <w:rsid w:val="00EB7E8D"/>
    <w:rsid w:val="00F20402"/>
    <w:rsid w:val="00F2220A"/>
    <w:rsid w:val="00F908D7"/>
    <w:rsid w:val="00F909C9"/>
    <w:rsid w:val="00FE5566"/>
    <w:rsid w:val="00FF0F93"/>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ED894F"/>
  <w15:chartTrackingRefBased/>
  <w15:docId w15:val="{9B38A39A-0E2B-4D87-B0DD-F68A37BC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AB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3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3762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AB2"/>
  </w:style>
  <w:style w:type="paragraph" w:styleId="Footer">
    <w:name w:val="footer"/>
    <w:basedOn w:val="Normal"/>
    <w:link w:val="FooterChar"/>
    <w:uiPriority w:val="99"/>
    <w:unhideWhenUsed/>
    <w:rsid w:val="00DE7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AB2"/>
  </w:style>
  <w:style w:type="paragraph" w:styleId="BodyText">
    <w:name w:val="Body Text"/>
    <w:basedOn w:val="Normal"/>
    <w:link w:val="BodyTextChar"/>
    <w:uiPriority w:val="1"/>
    <w:qFormat/>
    <w:rsid w:val="00DE7AB2"/>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DE7AB2"/>
    <w:rPr>
      <w:rFonts w:ascii="Times New Roman" w:eastAsia="Times New Roman" w:hAnsi="Times New Roman" w:cs="Times New Roman"/>
      <w:sz w:val="19"/>
      <w:szCs w:val="19"/>
    </w:rPr>
  </w:style>
  <w:style w:type="character" w:styleId="Hyperlink">
    <w:name w:val="Hyperlink"/>
    <w:basedOn w:val="DefaultParagraphFont"/>
    <w:uiPriority w:val="99"/>
    <w:unhideWhenUsed/>
    <w:rsid w:val="00DE7AB2"/>
    <w:rPr>
      <w:color w:val="0000FF"/>
      <w:u w:val="single"/>
    </w:rPr>
  </w:style>
  <w:style w:type="paragraph" w:styleId="TOC1">
    <w:name w:val="toc 1"/>
    <w:basedOn w:val="Normal"/>
    <w:next w:val="Normal"/>
    <w:autoRedefine/>
    <w:uiPriority w:val="39"/>
    <w:unhideWhenUsed/>
    <w:rsid w:val="00DE7AB2"/>
    <w:pPr>
      <w:tabs>
        <w:tab w:val="left" w:pos="440"/>
        <w:tab w:val="right" w:pos="9350"/>
      </w:tabs>
      <w:spacing w:after="100" w:line="240" w:lineRule="auto"/>
    </w:pPr>
    <w:rPr>
      <w:rFonts w:ascii="Times New Roman" w:eastAsia="Times New Roman" w:hAnsi="Times New Roman" w:cs="Times New Roman"/>
      <w:b/>
      <w:noProof/>
      <w:sz w:val="24"/>
      <w:szCs w:val="24"/>
    </w:rPr>
  </w:style>
  <w:style w:type="character" w:customStyle="1" w:styleId="Heading1Char">
    <w:name w:val="Heading 1 Char"/>
    <w:basedOn w:val="DefaultParagraphFont"/>
    <w:link w:val="Heading1"/>
    <w:uiPriority w:val="9"/>
    <w:rsid w:val="00DE7AB2"/>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DE7AB2"/>
    <w:pPr>
      <w:spacing w:line="240" w:lineRule="auto"/>
      <w:outlineLvl w:val="9"/>
    </w:pPr>
  </w:style>
  <w:style w:type="paragraph" w:styleId="NormalWeb">
    <w:name w:val="Normal (Web)"/>
    <w:basedOn w:val="Normal"/>
    <w:uiPriority w:val="99"/>
    <w:unhideWhenUsed/>
    <w:rsid w:val="00DE7A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7AB2"/>
    <w:rPr>
      <w:b/>
      <w:bCs/>
    </w:rPr>
  </w:style>
  <w:style w:type="paragraph" w:styleId="ListParagraph">
    <w:name w:val="List Paragraph"/>
    <w:basedOn w:val="Normal"/>
    <w:uiPriority w:val="34"/>
    <w:qFormat/>
    <w:rsid w:val="000D7D2D"/>
    <w:pPr>
      <w:ind w:left="720"/>
      <w:contextualSpacing/>
    </w:pPr>
  </w:style>
  <w:style w:type="character" w:customStyle="1" w:styleId="Heading3Char">
    <w:name w:val="Heading 3 Char"/>
    <w:basedOn w:val="DefaultParagraphFont"/>
    <w:link w:val="Heading3"/>
    <w:uiPriority w:val="9"/>
    <w:semiHidden/>
    <w:rsid w:val="0063762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637626"/>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843A8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63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63530"/>
    <w:rPr>
      <w:rFonts w:ascii="Courier New" w:eastAsia="Times New Roman" w:hAnsi="Courier New" w:cs="Courier New"/>
      <w:sz w:val="20"/>
      <w:szCs w:val="20"/>
    </w:rPr>
  </w:style>
  <w:style w:type="character" w:customStyle="1" w:styleId="hljs-attr">
    <w:name w:val="hljs-attr"/>
    <w:basedOn w:val="DefaultParagraphFont"/>
    <w:rsid w:val="00D63530"/>
  </w:style>
  <w:style w:type="character" w:customStyle="1" w:styleId="hljs-literal">
    <w:name w:val="hljs-literal"/>
    <w:basedOn w:val="DefaultParagraphFont"/>
    <w:rsid w:val="00D63530"/>
  </w:style>
  <w:style w:type="character" w:styleId="UnresolvedMention">
    <w:name w:val="Unresolved Mention"/>
    <w:basedOn w:val="DefaultParagraphFont"/>
    <w:uiPriority w:val="99"/>
    <w:semiHidden/>
    <w:unhideWhenUsed/>
    <w:rsid w:val="00624744"/>
    <w:rPr>
      <w:color w:val="605E5C"/>
      <w:shd w:val="clear" w:color="auto" w:fill="E1DFDD"/>
    </w:rPr>
  </w:style>
  <w:style w:type="character" w:customStyle="1" w:styleId="hljs-comment">
    <w:name w:val="hljs-comment"/>
    <w:basedOn w:val="DefaultParagraphFont"/>
    <w:rsid w:val="00624744"/>
  </w:style>
  <w:style w:type="character" w:customStyle="1" w:styleId="hljs-builtin">
    <w:name w:val="hljs-built_in"/>
    <w:basedOn w:val="DefaultParagraphFont"/>
    <w:rsid w:val="00723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008">
      <w:bodyDiv w:val="1"/>
      <w:marLeft w:val="0"/>
      <w:marRight w:val="0"/>
      <w:marTop w:val="0"/>
      <w:marBottom w:val="0"/>
      <w:divBdr>
        <w:top w:val="none" w:sz="0" w:space="0" w:color="auto"/>
        <w:left w:val="none" w:sz="0" w:space="0" w:color="auto"/>
        <w:bottom w:val="none" w:sz="0" w:space="0" w:color="auto"/>
        <w:right w:val="none" w:sz="0" w:space="0" w:color="auto"/>
      </w:divBdr>
      <w:divsChild>
        <w:div w:id="1865745982">
          <w:marLeft w:val="0"/>
          <w:marRight w:val="0"/>
          <w:marTop w:val="0"/>
          <w:marBottom w:val="0"/>
          <w:divBdr>
            <w:top w:val="none" w:sz="0" w:space="0" w:color="auto"/>
            <w:left w:val="none" w:sz="0" w:space="0" w:color="auto"/>
            <w:bottom w:val="none" w:sz="0" w:space="0" w:color="auto"/>
            <w:right w:val="none" w:sz="0" w:space="0" w:color="auto"/>
          </w:divBdr>
          <w:divsChild>
            <w:div w:id="157727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7746">
      <w:bodyDiv w:val="1"/>
      <w:marLeft w:val="0"/>
      <w:marRight w:val="0"/>
      <w:marTop w:val="0"/>
      <w:marBottom w:val="0"/>
      <w:divBdr>
        <w:top w:val="none" w:sz="0" w:space="0" w:color="auto"/>
        <w:left w:val="none" w:sz="0" w:space="0" w:color="auto"/>
        <w:bottom w:val="none" w:sz="0" w:space="0" w:color="auto"/>
        <w:right w:val="none" w:sz="0" w:space="0" w:color="auto"/>
      </w:divBdr>
    </w:div>
    <w:div w:id="78798725">
      <w:bodyDiv w:val="1"/>
      <w:marLeft w:val="0"/>
      <w:marRight w:val="0"/>
      <w:marTop w:val="0"/>
      <w:marBottom w:val="0"/>
      <w:divBdr>
        <w:top w:val="none" w:sz="0" w:space="0" w:color="auto"/>
        <w:left w:val="none" w:sz="0" w:space="0" w:color="auto"/>
        <w:bottom w:val="none" w:sz="0" w:space="0" w:color="auto"/>
        <w:right w:val="none" w:sz="0" w:space="0" w:color="auto"/>
      </w:divBdr>
    </w:div>
    <w:div w:id="102769881">
      <w:bodyDiv w:val="1"/>
      <w:marLeft w:val="0"/>
      <w:marRight w:val="0"/>
      <w:marTop w:val="0"/>
      <w:marBottom w:val="0"/>
      <w:divBdr>
        <w:top w:val="none" w:sz="0" w:space="0" w:color="auto"/>
        <w:left w:val="none" w:sz="0" w:space="0" w:color="auto"/>
        <w:bottom w:val="none" w:sz="0" w:space="0" w:color="auto"/>
        <w:right w:val="none" w:sz="0" w:space="0" w:color="auto"/>
      </w:divBdr>
    </w:div>
    <w:div w:id="153880992">
      <w:bodyDiv w:val="1"/>
      <w:marLeft w:val="0"/>
      <w:marRight w:val="0"/>
      <w:marTop w:val="0"/>
      <w:marBottom w:val="0"/>
      <w:divBdr>
        <w:top w:val="none" w:sz="0" w:space="0" w:color="auto"/>
        <w:left w:val="none" w:sz="0" w:space="0" w:color="auto"/>
        <w:bottom w:val="none" w:sz="0" w:space="0" w:color="auto"/>
        <w:right w:val="none" w:sz="0" w:space="0" w:color="auto"/>
      </w:divBdr>
    </w:div>
    <w:div w:id="158349248">
      <w:bodyDiv w:val="1"/>
      <w:marLeft w:val="0"/>
      <w:marRight w:val="0"/>
      <w:marTop w:val="0"/>
      <w:marBottom w:val="0"/>
      <w:divBdr>
        <w:top w:val="none" w:sz="0" w:space="0" w:color="auto"/>
        <w:left w:val="none" w:sz="0" w:space="0" w:color="auto"/>
        <w:bottom w:val="none" w:sz="0" w:space="0" w:color="auto"/>
        <w:right w:val="none" w:sz="0" w:space="0" w:color="auto"/>
      </w:divBdr>
    </w:div>
    <w:div w:id="185872038">
      <w:bodyDiv w:val="1"/>
      <w:marLeft w:val="0"/>
      <w:marRight w:val="0"/>
      <w:marTop w:val="0"/>
      <w:marBottom w:val="0"/>
      <w:divBdr>
        <w:top w:val="none" w:sz="0" w:space="0" w:color="auto"/>
        <w:left w:val="none" w:sz="0" w:space="0" w:color="auto"/>
        <w:bottom w:val="none" w:sz="0" w:space="0" w:color="auto"/>
        <w:right w:val="none" w:sz="0" w:space="0" w:color="auto"/>
      </w:divBdr>
    </w:div>
    <w:div w:id="187567539">
      <w:bodyDiv w:val="1"/>
      <w:marLeft w:val="0"/>
      <w:marRight w:val="0"/>
      <w:marTop w:val="0"/>
      <w:marBottom w:val="0"/>
      <w:divBdr>
        <w:top w:val="none" w:sz="0" w:space="0" w:color="auto"/>
        <w:left w:val="none" w:sz="0" w:space="0" w:color="auto"/>
        <w:bottom w:val="none" w:sz="0" w:space="0" w:color="auto"/>
        <w:right w:val="none" w:sz="0" w:space="0" w:color="auto"/>
      </w:divBdr>
    </w:div>
    <w:div w:id="190412224">
      <w:bodyDiv w:val="1"/>
      <w:marLeft w:val="0"/>
      <w:marRight w:val="0"/>
      <w:marTop w:val="0"/>
      <w:marBottom w:val="0"/>
      <w:divBdr>
        <w:top w:val="none" w:sz="0" w:space="0" w:color="auto"/>
        <w:left w:val="none" w:sz="0" w:space="0" w:color="auto"/>
        <w:bottom w:val="none" w:sz="0" w:space="0" w:color="auto"/>
        <w:right w:val="none" w:sz="0" w:space="0" w:color="auto"/>
      </w:divBdr>
    </w:div>
    <w:div w:id="208078396">
      <w:bodyDiv w:val="1"/>
      <w:marLeft w:val="0"/>
      <w:marRight w:val="0"/>
      <w:marTop w:val="0"/>
      <w:marBottom w:val="0"/>
      <w:divBdr>
        <w:top w:val="none" w:sz="0" w:space="0" w:color="auto"/>
        <w:left w:val="none" w:sz="0" w:space="0" w:color="auto"/>
        <w:bottom w:val="none" w:sz="0" w:space="0" w:color="auto"/>
        <w:right w:val="none" w:sz="0" w:space="0" w:color="auto"/>
      </w:divBdr>
    </w:div>
    <w:div w:id="220024680">
      <w:bodyDiv w:val="1"/>
      <w:marLeft w:val="0"/>
      <w:marRight w:val="0"/>
      <w:marTop w:val="0"/>
      <w:marBottom w:val="0"/>
      <w:divBdr>
        <w:top w:val="none" w:sz="0" w:space="0" w:color="auto"/>
        <w:left w:val="none" w:sz="0" w:space="0" w:color="auto"/>
        <w:bottom w:val="none" w:sz="0" w:space="0" w:color="auto"/>
        <w:right w:val="none" w:sz="0" w:space="0" w:color="auto"/>
      </w:divBdr>
    </w:div>
    <w:div w:id="269973966">
      <w:bodyDiv w:val="1"/>
      <w:marLeft w:val="0"/>
      <w:marRight w:val="0"/>
      <w:marTop w:val="0"/>
      <w:marBottom w:val="0"/>
      <w:divBdr>
        <w:top w:val="none" w:sz="0" w:space="0" w:color="auto"/>
        <w:left w:val="none" w:sz="0" w:space="0" w:color="auto"/>
        <w:bottom w:val="none" w:sz="0" w:space="0" w:color="auto"/>
        <w:right w:val="none" w:sz="0" w:space="0" w:color="auto"/>
      </w:divBdr>
    </w:div>
    <w:div w:id="287274429">
      <w:bodyDiv w:val="1"/>
      <w:marLeft w:val="0"/>
      <w:marRight w:val="0"/>
      <w:marTop w:val="0"/>
      <w:marBottom w:val="0"/>
      <w:divBdr>
        <w:top w:val="none" w:sz="0" w:space="0" w:color="auto"/>
        <w:left w:val="none" w:sz="0" w:space="0" w:color="auto"/>
        <w:bottom w:val="none" w:sz="0" w:space="0" w:color="auto"/>
        <w:right w:val="none" w:sz="0" w:space="0" w:color="auto"/>
      </w:divBdr>
    </w:div>
    <w:div w:id="319191658">
      <w:bodyDiv w:val="1"/>
      <w:marLeft w:val="0"/>
      <w:marRight w:val="0"/>
      <w:marTop w:val="0"/>
      <w:marBottom w:val="0"/>
      <w:divBdr>
        <w:top w:val="none" w:sz="0" w:space="0" w:color="auto"/>
        <w:left w:val="none" w:sz="0" w:space="0" w:color="auto"/>
        <w:bottom w:val="none" w:sz="0" w:space="0" w:color="auto"/>
        <w:right w:val="none" w:sz="0" w:space="0" w:color="auto"/>
      </w:divBdr>
    </w:div>
    <w:div w:id="352072562">
      <w:bodyDiv w:val="1"/>
      <w:marLeft w:val="0"/>
      <w:marRight w:val="0"/>
      <w:marTop w:val="0"/>
      <w:marBottom w:val="0"/>
      <w:divBdr>
        <w:top w:val="none" w:sz="0" w:space="0" w:color="auto"/>
        <w:left w:val="none" w:sz="0" w:space="0" w:color="auto"/>
        <w:bottom w:val="none" w:sz="0" w:space="0" w:color="auto"/>
        <w:right w:val="none" w:sz="0" w:space="0" w:color="auto"/>
      </w:divBdr>
    </w:div>
    <w:div w:id="364915045">
      <w:bodyDiv w:val="1"/>
      <w:marLeft w:val="0"/>
      <w:marRight w:val="0"/>
      <w:marTop w:val="0"/>
      <w:marBottom w:val="0"/>
      <w:divBdr>
        <w:top w:val="none" w:sz="0" w:space="0" w:color="auto"/>
        <w:left w:val="none" w:sz="0" w:space="0" w:color="auto"/>
        <w:bottom w:val="none" w:sz="0" w:space="0" w:color="auto"/>
        <w:right w:val="none" w:sz="0" w:space="0" w:color="auto"/>
      </w:divBdr>
    </w:div>
    <w:div w:id="394279787">
      <w:bodyDiv w:val="1"/>
      <w:marLeft w:val="0"/>
      <w:marRight w:val="0"/>
      <w:marTop w:val="0"/>
      <w:marBottom w:val="0"/>
      <w:divBdr>
        <w:top w:val="none" w:sz="0" w:space="0" w:color="auto"/>
        <w:left w:val="none" w:sz="0" w:space="0" w:color="auto"/>
        <w:bottom w:val="none" w:sz="0" w:space="0" w:color="auto"/>
        <w:right w:val="none" w:sz="0" w:space="0" w:color="auto"/>
      </w:divBdr>
    </w:div>
    <w:div w:id="395009234">
      <w:bodyDiv w:val="1"/>
      <w:marLeft w:val="0"/>
      <w:marRight w:val="0"/>
      <w:marTop w:val="0"/>
      <w:marBottom w:val="0"/>
      <w:divBdr>
        <w:top w:val="none" w:sz="0" w:space="0" w:color="auto"/>
        <w:left w:val="none" w:sz="0" w:space="0" w:color="auto"/>
        <w:bottom w:val="none" w:sz="0" w:space="0" w:color="auto"/>
        <w:right w:val="none" w:sz="0" w:space="0" w:color="auto"/>
      </w:divBdr>
    </w:div>
    <w:div w:id="444690830">
      <w:bodyDiv w:val="1"/>
      <w:marLeft w:val="0"/>
      <w:marRight w:val="0"/>
      <w:marTop w:val="0"/>
      <w:marBottom w:val="0"/>
      <w:divBdr>
        <w:top w:val="none" w:sz="0" w:space="0" w:color="auto"/>
        <w:left w:val="none" w:sz="0" w:space="0" w:color="auto"/>
        <w:bottom w:val="none" w:sz="0" w:space="0" w:color="auto"/>
        <w:right w:val="none" w:sz="0" w:space="0" w:color="auto"/>
      </w:divBdr>
      <w:divsChild>
        <w:div w:id="1418014847">
          <w:marLeft w:val="0"/>
          <w:marRight w:val="0"/>
          <w:marTop w:val="0"/>
          <w:marBottom w:val="0"/>
          <w:divBdr>
            <w:top w:val="none" w:sz="0" w:space="0" w:color="auto"/>
            <w:left w:val="none" w:sz="0" w:space="0" w:color="auto"/>
            <w:bottom w:val="none" w:sz="0" w:space="0" w:color="auto"/>
            <w:right w:val="none" w:sz="0" w:space="0" w:color="auto"/>
          </w:divBdr>
          <w:divsChild>
            <w:div w:id="17476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17367">
      <w:bodyDiv w:val="1"/>
      <w:marLeft w:val="0"/>
      <w:marRight w:val="0"/>
      <w:marTop w:val="0"/>
      <w:marBottom w:val="0"/>
      <w:divBdr>
        <w:top w:val="none" w:sz="0" w:space="0" w:color="auto"/>
        <w:left w:val="none" w:sz="0" w:space="0" w:color="auto"/>
        <w:bottom w:val="none" w:sz="0" w:space="0" w:color="auto"/>
        <w:right w:val="none" w:sz="0" w:space="0" w:color="auto"/>
      </w:divBdr>
    </w:div>
    <w:div w:id="470439692">
      <w:bodyDiv w:val="1"/>
      <w:marLeft w:val="0"/>
      <w:marRight w:val="0"/>
      <w:marTop w:val="0"/>
      <w:marBottom w:val="0"/>
      <w:divBdr>
        <w:top w:val="none" w:sz="0" w:space="0" w:color="auto"/>
        <w:left w:val="none" w:sz="0" w:space="0" w:color="auto"/>
        <w:bottom w:val="none" w:sz="0" w:space="0" w:color="auto"/>
        <w:right w:val="none" w:sz="0" w:space="0" w:color="auto"/>
      </w:divBdr>
    </w:div>
    <w:div w:id="476916268">
      <w:bodyDiv w:val="1"/>
      <w:marLeft w:val="0"/>
      <w:marRight w:val="0"/>
      <w:marTop w:val="0"/>
      <w:marBottom w:val="0"/>
      <w:divBdr>
        <w:top w:val="none" w:sz="0" w:space="0" w:color="auto"/>
        <w:left w:val="none" w:sz="0" w:space="0" w:color="auto"/>
        <w:bottom w:val="none" w:sz="0" w:space="0" w:color="auto"/>
        <w:right w:val="none" w:sz="0" w:space="0" w:color="auto"/>
      </w:divBdr>
    </w:div>
    <w:div w:id="493766019">
      <w:bodyDiv w:val="1"/>
      <w:marLeft w:val="0"/>
      <w:marRight w:val="0"/>
      <w:marTop w:val="0"/>
      <w:marBottom w:val="0"/>
      <w:divBdr>
        <w:top w:val="none" w:sz="0" w:space="0" w:color="auto"/>
        <w:left w:val="none" w:sz="0" w:space="0" w:color="auto"/>
        <w:bottom w:val="none" w:sz="0" w:space="0" w:color="auto"/>
        <w:right w:val="none" w:sz="0" w:space="0" w:color="auto"/>
      </w:divBdr>
    </w:div>
    <w:div w:id="555312389">
      <w:bodyDiv w:val="1"/>
      <w:marLeft w:val="0"/>
      <w:marRight w:val="0"/>
      <w:marTop w:val="0"/>
      <w:marBottom w:val="0"/>
      <w:divBdr>
        <w:top w:val="none" w:sz="0" w:space="0" w:color="auto"/>
        <w:left w:val="none" w:sz="0" w:space="0" w:color="auto"/>
        <w:bottom w:val="none" w:sz="0" w:space="0" w:color="auto"/>
        <w:right w:val="none" w:sz="0" w:space="0" w:color="auto"/>
      </w:divBdr>
    </w:div>
    <w:div w:id="557211212">
      <w:bodyDiv w:val="1"/>
      <w:marLeft w:val="0"/>
      <w:marRight w:val="0"/>
      <w:marTop w:val="0"/>
      <w:marBottom w:val="0"/>
      <w:divBdr>
        <w:top w:val="none" w:sz="0" w:space="0" w:color="auto"/>
        <w:left w:val="none" w:sz="0" w:space="0" w:color="auto"/>
        <w:bottom w:val="none" w:sz="0" w:space="0" w:color="auto"/>
        <w:right w:val="none" w:sz="0" w:space="0" w:color="auto"/>
      </w:divBdr>
    </w:div>
    <w:div w:id="577638493">
      <w:bodyDiv w:val="1"/>
      <w:marLeft w:val="0"/>
      <w:marRight w:val="0"/>
      <w:marTop w:val="0"/>
      <w:marBottom w:val="0"/>
      <w:divBdr>
        <w:top w:val="none" w:sz="0" w:space="0" w:color="auto"/>
        <w:left w:val="none" w:sz="0" w:space="0" w:color="auto"/>
        <w:bottom w:val="none" w:sz="0" w:space="0" w:color="auto"/>
        <w:right w:val="none" w:sz="0" w:space="0" w:color="auto"/>
      </w:divBdr>
    </w:div>
    <w:div w:id="587348577">
      <w:bodyDiv w:val="1"/>
      <w:marLeft w:val="0"/>
      <w:marRight w:val="0"/>
      <w:marTop w:val="0"/>
      <w:marBottom w:val="0"/>
      <w:divBdr>
        <w:top w:val="none" w:sz="0" w:space="0" w:color="auto"/>
        <w:left w:val="none" w:sz="0" w:space="0" w:color="auto"/>
        <w:bottom w:val="none" w:sz="0" w:space="0" w:color="auto"/>
        <w:right w:val="none" w:sz="0" w:space="0" w:color="auto"/>
      </w:divBdr>
    </w:div>
    <w:div w:id="596406617">
      <w:bodyDiv w:val="1"/>
      <w:marLeft w:val="0"/>
      <w:marRight w:val="0"/>
      <w:marTop w:val="0"/>
      <w:marBottom w:val="0"/>
      <w:divBdr>
        <w:top w:val="none" w:sz="0" w:space="0" w:color="auto"/>
        <w:left w:val="none" w:sz="0" w:space="0" w:color="auto"/>
        <w:bottom w:val="none" w:sz="0" w:space="0" w:color="auto"/>
        <w:right w:val="none" w:sz="0" w:space="0" w:color="auto"/>
      </w:divBdr>
    </w:div>
    <w:div w:id="640575858">
      <w:bodyDiv w:val="1"/>
      <w:marLeft w:val="0"/>
      <w:marRight w:val="0"/>
      <w:marTop w:val="0"/>
      <w:marBottom w:val="0"/>
      <w:divBdr>
        <w:top w:val="none" w:sz="0" w:space="0" w:color="auto"/>
        <w:left w:val="none" w:sz="0" w:space="0" w:color="auto"/>
        <w:bottom w:val="none" w:sz="0" w:space="0" w:color="auto"/>
        <w:right w:val="none" w:sz="0" w:space="0" w:color="auto"/>
      </w:divBdr>
    </w:div>
    <w:div w:id="731849981">
      <w:bodyDiv w:val="1"/>
      <w:marLeft w:val="0"/>
      <w:marRight w:val="0"/>
      <w:marTop w:val="0"/>
      <w:marBottom w:val="0"/>
      <w:divBdr>
        <w:top w:val="none" w:sz="0" w:space="0" w:color="auto"/>
        <w:left w:val="none" w:sz="0" w:space="0" w:color="auto"/>
        <w:bottom w:val="none" w:sz="0" w:space="0" w:color="auto"/>
        <w:right w:val="none" w:sz="0" w:space="0" w:color="auto"/>
      </w:divBdr>
    </w:div>
    <w:div w:id="794061515">
      <w:bodyDiv w:val="1"/>
      <w:marLeft w:val="0"/>
      <w:marRight w:val="0"/>
      <w:marTop w:val="0"/>
      <w:marBottom w:val="0"/>
      <w:divBdr>
        <w:top w:val="none" w:sz="0" w:space="0" w:color="auto"/>
        <w:left w:val="none" w:sz="0" w:space="0" w:color="auto"/>
        <w:bottom w:val="none" w:sz="0" w:space="0" w:color="auto"/>
        <w:right w:val="none" w:sz="0" w:space="0" w:color="auto"/>
      </w:divBdr>
      <w:divsChild>
        <w:div w:id="702025583">
          <w:marLeft w:val="0"/>
          <w:marRight w:val="0"/>
          <w:marTop w:val="0"/>
          <w:marBottom w:val="0"/>
          <w:divBdr>
            <w:top w:val="none" w:sz="0" w:space="0" w:color="auto"/>
            <w:left w:val="none" w:sz="0" w:space="0" w:color="auto"/>
            <w:bottom w:val="none" w:sz="0" w:space="0" w:color="auto"/>
            <w:right w:val="none" w:sz="0" w:space="0" w:color="auto"/>
          </w:divBdr>
          <w:divsChild>
            <w:div w:id="11355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2888">
      <w:bodyDiv w:val="1"/>
      <w:marLeft w:val="0"/>
      <w:marRight w:val="0"/>
      <w:marTop w:val="0"/>
      <w:marBottom w:val="0"/>
      <w:divBdr>
        <w:top w:val="none" w:sz="0" w:space="0" w:color="auto"/>
        <w:left w:val="none" w:sz="0" w:space="0" w:color="auto"/>
        <w:bottom w:val="none" w:sz="0" w:space="0" w:color="auto"/>
        <w:right w:val="none" w:sz="0" w:space="0" w:color="auto"/>
      </w:divBdr>
    </w:div>
    <w:div w:id="818231169">
      <w:bodyDiv w:val="1"/>
      <w:marLeft w:val="0"/>
      <w:marRight w:val="0"/>
      <w:marTop w:val="0"/>
      <w:marBottom w:val="0"/>
      <w:divBdr>
        <w:top w:val="none" w:sz="0" w:space="0" w:color="auto"/>
        <w:left w:val="none" w:sz="0" w:space="0" w:color="auto"/>
        <w:bottom w:val="none" w:sz="0" w:space="0" w:color="auto"/>
        <w:right w:val="none" w:sz="0" w:space="0" w:color="auto"/>
      </w:divBdr>
    </w:div>
    <w:div w:id="823619431">
      <w:bodyDiv w:val="1"/>
      <w:marLeft w:val="0"/>
      <w:marRight w:val="0"/>
      <w:marTop w:val="0"/>
      <w:marBottom w:val="0"/>
      <w:divBdr>
        <w:top w:val="none" w:sz="0" w:space="0" w:color="auto"/>
        <w:left w:val="none" w:sz="0" w:space="0" w:color="auto"/>
        <w:bottom w:val="none" w:sz="0" w:space="0" w:color="auto"/>
        <w:right w:val="none" w:sz="0" w:space="0" w:color="auto"/>
      </w:divBdr>
    </w:div>
    <w:div w:id="873468176">
      <w:bodyDiv w:val="1"/>
      <w:marLeft w:val="0"/>
      <w:marRight w:val="0"/>
      <w:marTop w:val="0"/>
      <w:marBottom w:val="0"/>
      <w:divBdr>
        <w:top w:val="none" w:sz="0" w:space="0" w:color="auto"/>
        <w:left w:val="none" w:sz="0" w:space="0" w:color="auto"/>
        <w:bottom w:val="none" w:sz="0" w:space="0" w:color="auto"/>
        <w:right w:val="none" w:sz="0" w:space="0" w:color="auto"/>
      </w:divBdr>
    </w:div>
    <w:div w:id="888305537">
      <w:bodyDiv w:val="1"/>
      <w:marLeft w:val="0"/>
      <w:marRight w:val="0"/>
      <w:marTop w:val="0"/>
      <w:marBottom w:val="0"/>
      <w:divBdr>
        <w:top w:val="none" w:sz="0" w:space="0" w:color="auto"/>
        <w:left w:val="none" w:sz="0" w:space="0" w:color="auto"/>
        <w:bottom w:val="none" w:sz="0" w:space="0" w:color="auto"/>
        <w:right w:val="none" w:sz="0" w:space="0" w:color="auto"/>
      </w:divBdr>
    </w:div>
    <w:div w:id="910119162">
      <w:bodyDiv w:val="1"/>
      <w:marLeft w:val="0"/>
      <w:marRight w:val="0"/>
      <w:marTop w:val="0"/>
      <w:marBottom w:val="0"/>
      <w:divBdr>
        <w:top w:val="none" w:sz="0" w:space="0" w:color="auto"/>
        <w:left w:val="none" w:sz="0" w:space="0" w:color="auto"/>
        <w:bottom w:val="none" w:sz="0" w:space="0" w:color="auto"/>
        <w:right w:val="none" w:sz="0" w:space="0" w:color="auto"/>
      </w:divBdr>
    </w:div>
    <w:div w:id="920675000">
      <w:bodyDiv w:val="1"/>
      <w:marLeft w:val="0"/>
      <w:marRight w:val="0"/>
      <w:marTop w:val="0"/>
      <w:marBottom w:val="0"/>
      <w:divBdr>
        <w:top w:val="none" w:sz="0" w:space="0" w:color="auto"/>
        <w:left w:val="none" w:sz="0" w:space="0" w:color="auto"/>
        <w:bottom w:val="none" w:sz="0" w:space="0" w:color="auto"/>
        <w:right w:val="none" w:sz="0" w:space="0" w:color="auto"/>
      </w:divBdr>
    </w:div>
    <w:div w:id="962885135">
      <w:bodyDiv w:val="1"/>
      <w:marLeft w:val="0"/>
      <w:marRight w:val="0"/>
      <w:marTop w:val="0"/>
      <w:marBottom w:val="0"/>
      <w:divBdr>
        <w:top w:val="none" w:sz="0" w:space="0" w:color="auto"/>
        <w:left w:val="none" w:sz="0" w:space="0" w:color="auto"/>
        <w:bottom w:val="none" w:sz="0" w:space="0" w:color="auto"/>
        <w:right w:val="none" w:sz="0" w:space="0" w:color="auto"/>
      </w:divBdr>
    </w:div>
    <w:div w:id="978725768">
      <w:bodyDiv w:val="1"/>
      <w:marLeft w:val="0"/>
      <w:marRight w:val="0"/>
      <w:marTop w:val="0"/>
      <w:marBottom w:val="0"/>
      <w:divBdr>
        <w:top w:val="none" w:sz="0" w:space="0" w:color="auto"/>
        <w:left w:val="none" w:sz="0" w:space="0" w:color="auto"/>
        <w:bottom w:val="none" w:sz="0" w:space="0" w:color="auto"/>
        <w:right w:val="none" w:sz="0" w:space="0" w:color="auto"/>
      </w:divBdr>
    </w:div>
    <w:div w:id="1023633740">
      <w:bodyDiv w:val="1"/>
      <w:marLeft w:val="0"/>
      <w:marRight w:val="0"/>
      <w:marTop w:val="0"/>
      <w:marBottom w:val="0"/>
      <w:divBdr>
        <w:top w:val="none" w:sz="0" w:space="0" w:color="auto"/>
        <w:left w:val="none" w:sz="0" w:space="0" w:color="auto"/>
        <w:bottom w:val="none" w:sz="0" w:space="0" w:color="auto"/>
        <w:right w:val="none" w:sz="0" w:space="0" w:color="auto"/>
      </w:divBdr>
    </w:div>
    <w:div w:id="1051462386">
      <w:bodyDiv w:val="1"/>
      <w:marLeft w:val="0"/>
      <w:marRight w:val="0"/>
      <w:marTop w:val="0"/>
      <w:marBottom w:val="0"/>
      <w:divBdr>
        <w:top w:val="none" w:sz="0" w:space="0" w:color="auto"/>
        <w:left w:val="none" w:sz="0" w:space="0" w:color="auto"/>
        <w:bottom w:val="none" w:sz="0" w:space="0" w:color="auto"/>
        <w:right w:val="none" w:sz="0" w:space="0" w:color="auto"/>
      </w:divBdr>
    </w:div>
    <w:div w:id="1076324836">
      <w:bodyDiv w:val="1"/>
      <w:marLeft w:val="0"/>
      <w:marRight w:val="0"/>
      <w:marTop w:val="0"/>
      <w:marBottom w:val="0"/>
      <w:divBdr>
        <w:top w:val="none" w:sz="0" w:space="0" w:color="auto"/>
        <w:left w:val="none" w:sz="0" w:space="0" w:color="auto"/>
        <w:bottom w:val="none" w:sz="0" w:space="0" w:color="auto"/>
        <w:right w:val="none" w:sz="0" w:space="0" w:color="auto"/>
      </w:divBdr>
    </w:div>
    <w:div w:id="1127815160">
      <w:bodyDiv w:val="1"/>
      <w:marLeft w:val="0"/>
      <w:marRight w:val="0"/>
      <w:marTop w:val="0"/>
      <w:marBottom w:val="0"/>
      <w:divBdr>
        <w:top w:val="none" w:sz="0" w:space="0" w:color="auto"/>
        <w:left w:val="none" w:sz="0" w:space="0" w:color="auto"/>
        <w:bottom w:val="none" w:sz="0" w:space="0" w:color="auto"/>
        <w:right w:val="none" w:sz="0" w:space="0" w:color="auto"/>
      </w:divBdr>
    </w:div>
    <w:div w:id="1142847241">
      <w:bodyDiv w:val="1"/>
      <w:marLeft w:val="0"/>
      <w:marRight w:val="0"/>
      <w:marTop w:val="0"/>
      <w:marBottom w:val="0"/>
      <w:divBdr>
        <w:top w:val="none" w:sz="0" w:space="0" w:color="auto"/>
        <w:left w:val="none" w:sz="0" w:space="0" w:color="auto"/>
        <w:bottom w:val="none" w:sz="0" w:space="0" w:color="auto"/>
        <w:right w:val="none" w:sz="0" w:space="0" w:color="auto"/>
      </w:divBdr>
    </w:div>
    <w:div w:id="1143617118">
      <w:bodyDiv w:val="1"/>
      <w:marLeft w:val="0"/>
      <w:marRight w:val="0"/>
      <w:marTop w:val="0"/>
      <w:marBottom w:val="0"/>
      <w:divBdr>
        <w:top w:val="none" w:sz="0" w:space="0" w:color="auto"/>
        <w:left w:val="none" w:sz="0" w:space="0" w:color="auto"/>
        <w:bottom w:val="none" w:sz="0" w:space="0" w:color="auto"/>
        <w:right w:val="none" w:sz="0" w:space="0" w:color="auto"/>
      </w:divBdr>
    </w:div>
    <w:div w:id="1147553510">
      <w:bodyDiv w:val="1"/>
      <w:marLeft w:val="0"/>
      <w:marRight w:val="0"/>
      <w:marTop w:val="0"/>
      <w:marBottom w:val="0"/>
      <w:divBdr>
        <w:top w:val="none" w:sz="0" w:space="0" w:color="auto"/>
        <w:left w:val="none" w:sz="0" w:space="0" w:color="auto"/>
        <w:bottom w:val="none" w:sz="0" w:space="0" w:color="auto"/>
        <w:right w:val="none" w:sz="0" w:space="0" w:color="auto"/>
      </w:divBdr>
    </w:div>
    <w:div w:id="1237129612">
      <w:bodyDiv w:val="1"/>
      <w:marLeft w:val="0"/>
      <w:marRight w:val="0"/>
      <w:marTop w:val="0"/>
      <w:marBottom w:val="0"/>
      <w:divBdr>
        <w:top w:val="none" w:sz="0" w:space="0" w:color="auto"/>
        <w:left w:val="none" w:sz="0" w:space="0" w:color="auto"/>
        <w:bottom w:val="none" w:sz="0" w:space="0" w:color="auto"/>
        <w:right w:val="none" w:sz="0" w:space="0" w:color="auto"/>
      </w:divBdr>
    </w:div>
    <w:div w:id="1296526990">
      <w:bodyDiv w:val="1"/>
      <w:marLeft w:val="0"/>
      <w:marRight w:val="0"/>
      <w:marTop w:val="0"/>
      <w:marBottom w:val="0"/>
      <w:divBdr>
        <w:top w:val="none" w:sz="0" w:space="0" w:color="auto"/>
        <w:left w:val="none" w:sz="0" w:space="0" w:color="auto"/>
        <w:bottom w:val="none" w:sz="0" w:space="0" w:color="auto"/>
        <w:right w:val="none" w:sz="0" w:space="0" w:color="auto"/>
      </w:divBdr>
    </w:div>
    <w:div w:id="1311591508">
      <w:bodyDiv w:val="1"/>
      <w:marLeft w:val="0"/>
      <w:marRight w:val="0"/>
      <w:marTop w:val="0"/>
      <w:marBottom w:val="0"/>
      <w:divBdr>
        <w:top w:val="none" w:sz="0" w:space="0" w:color="auto"/>
        <w:left w:val="none" w:sz="0" w:space="0" w:color="auto"/>
        <w:bottom w:val="none" w:sz="0" w:space="0" w:color="auto"/>
        <w:right w:val="none" w:sz="0" w:space="0" w:color="auto"/>
      </w:divBdr>
    </w:div>
    <w:div w:id="1316910504">
      <w:bodyDiv w:val="1"/>
      <w:marLeft w:val="0"/>
      <w:marRight w:val="0"/>
      <w:marTop w:val="0"/>
      <w:marBottom w:val="0"/>
      <w:divBdr>
        <w:top w:val="none" w:sz="0" w:space="0" w:color="auto"/>
        <w:left w:val="none" w:sz="0" w:space="0" w:color="auto"/>
        <w:bottom w:val="none" w:sz="0" w:space="0" w:color="auto"/>
        <w:right w:val="none" w:sz="0" w:space="0" w:color="auto"/>
      </w:divBdr>
    </w:div>
    <w:div w:id="1317681547">
      <w:bodyDiv w:val="1"/>
      <w:marLeft w:val="0"/>
      <w:marRight w:val="0"/>
      <w:marTop w:val="0"/>
      <w:marBottom w:val="0"/>
      <w:divBdr>
        <w:top w:val="none" w:sz="0" w:space="0" w:color="auto"/>
        <w:left w:val="none" w:sz="0" w:space="0" w:color="auto"/>
        <w:bottom w:val="none" w:sz="0" w:space="0" w:color="auto"/>
        <w:right w:val="none" w:sz="0" w:space="0" w:color="auto"/>
      </w:divBdr>
    </w:div>
    <w:div w:id="1370645165">
      <w:bodyDiv w:val="1"/>
      <w:marLeft w:val="0"/>
      <w:marRight w:val="0"/>
      <w:marTop w:val="0"/>
      <w:marBottom w:val="0"/>
      <w:divBdr>
        <w:top w:val="none" w:sz="0" w:space="0" w:color="auto"/>
        <w:left w:val="none" w:sz="0" w:space="0" w:color="auto"/>
        <w:bottom w:val="none" w:sz="0" w:space="0" w:color="auto"/>
        <w:right w:val="none" w:sz="0" w:space="0" w:color="auto"/>
      </w:divBdr>
    </w:div>
    <w:div w:id="1434979637">
      <w:bodyDiv w:val="1"/>
      <w:marLeft w:val="0"/>
      <w:marRight w:val="0"/>
      <w:marTop w:val="0"/>
      <w:marBottom w:val="0"/>
      <w:divBdr>
        <w:top w:val="none" w:sz="0" w:space="0" w:color="auto"/>
        <w:left w:val="none" w:sz="0" w:space="0" w:color="auto"/>
        <w:bottom w:val="none" w:sz="0" w:space="0" w:color="auto"/>
        <w:right w:val="none" w:sz="0" w:space="0" w:color="auto"/>
      </w:divBdr>
    </w:div>
    <w:div w:id="1501845361">
      <w:bodyDiv w:val="1"/>
      <w:marLeft w:val="0"/>
      <w:marRight w:val="0"/>
      <w:marTop w:val="0"/>
      <w:marBottom w:val="0"/>
      <w:divBdr>
        <w:top w:val="none" w:sz="0" w:space="0" w:color="auto"/>
        <w:left w:val="none" w:sz="0" w:space="0" w:color="auto"/>
        <w:bottom w:val="none" w:sz="0" w:space="0" w:color="auto"/>
        <w:right w:val="none" w:sz="0" w:space="0" w:color="auto"/>
      </w:divBdr>
    </w:div>
    <w:div w:id="1549607328">
      <w:bodyDiv w:val="1"/>
      <w:marLeft w:val="0"/>
      <w:marRight w:val="0"/>
      <w:marTop w:val="0"/>
      <w:marBottom w:val="0"/>
      <w:divBdr>
        <w:top w:val="none" w:sz="0" w:space="0" w:color="auto"/>
        <w:left w:val="none" w:sz="0" w:space="0" w:color="auto"/>
        <w:bottom w:val="none" w:sz="0" w:space="0" w:color="auto"/>
        <w:right w:val="none" w:sz="0" w:space="0" w:color="auto"/>
      </w:divBdr>
    </w:div>
    <w:div w:id="1551455538">
      <w:bodyDiv w:val="1"/>
      <w:marLeft w:val="0"/>
      <w:marRight w:val="0"/>
      <w:marTop w:val="0"/>
      <w:marBottom w:val="0"/>
      <w:divBdr>
        <w:top w:val="none" w:sz="0" w:space="0" w:color="auto"/>
        <w:left w:val="none" w:sz="0" w:space="0" w:color="auto"/>
        <w:bottom w:val="none" w:sz="0" w:space="0" w:color="auto"/>
        <w:right w:val="none" w:sz="0" w:space="0" w:color="auto"/>
      </w:divBdr>
    </w:div>
    <w:div w:id="1557857409">
      <w:bodyDiv w:val="1"/>
      <w:marLeft w:val="0"/>
      <w:marRight w:val="0"/>
      <w:marTop w:val="0"/>
      <w:marBottom w:val="0"/>
      <w:divBdr>
        <w:top w:val="none" w:sz="0" w:space="0" w:color="auto"/>
        <w:left w:val="none" w:sz="0" w:space="0" w:color="auto"/>
        <w:bottom w:val="none" w:sz="0" w:space="0" w:color="auto"/>
        <w:right w:val="none" w:sz="0" w:space="0" w:color="auto"/>
      </w:divBdr>
    </w:div>
    <w:div w:id="1575582734">
      <w:bodyDiv w:val="1"/>
      <w:marLeft w:val="0"/>
      <w:marRight w:val="0"/>
      <w:marTop w:val="0"/>
      <w:marBottom w:val="0"/>
      <w:divBdr>
        <w:top w:val="none" w:sz="0" w:space="0" w:color="auto"/>
        <w:left w:val="none" w:sz="0" w:space="0" w:color="auto"/>
        <w:bottom w:val="none" w:sz="0" w:space="0" w:color="auto"/>
        <w:right w:val="none" w:sz="0" w:space="0" w:color="auto"/>
      </w:divBdr>
    </w:div>
    <w:div w:id="1585526758">
      <w:bodyDiv w:val="1"/>
      <w:marLeft w:val="0"/>
      <w:marRight w:val="0"/>
      <w:marTop w:val="0"/>
      <w:marBottom w:val="0"/>
      <w:divBdr>
        <w:top w:val="none" w:sz="0" w:space="0" w:color="auto"/>
        <w:left w:val="none" w:sz="0" w:space="0" w:color="auto"/>
        <w:bottom w:val="none" w:sz="0" w:space="0" w:color="auto"/>
        <w:right w:val="none" w:sz="0" w:space="0" w:color="auto"/>
      </w:divBdr>
    </w:div>
    <w:div w:id="1597790906">
      <w:bodyDiv w:val="1"/>
      <w:marLeft w:val="0"/>
      <w:marRight w:val="0"/>
      <w:marTop w:val="0"/>
      <w:marBottom w:val="0"/>
      <w:divBdr>
        <w:top w:val="none" w:sz="0" w:space="0" w:color="auto"/>
        <w:left w:val="none" w:sz="0" w:space="0" w:color="auto"/>
        <w:bottom w:val="none" w:sz="0" w:space="0" w:color="auto"/>
        <w:right w:val="none" w:sz="0" w:space="0" w:color="auto"/>
      </w:divBdr>
    </w:div>
    <w:div w:id="1604340186">
      <w:bodyDiv w:val="1"/>
      <w:marLeft w:val="0"/>
      <w:marRight w:val="0"/>
      <w:marTop w:val="0"/>
      <w:marBottom w:val="0"/>
      <w:divBdr>
        <w:top w:val="none" w:sz="0" w:space="0" w:color="auto"/>
        <w:left w:val="none" w:sz="0" w:space="0" w:color="auto"/>
        <w:bottom w:val="none" w:sz="0" w:space="0" w:color="auto"/>
        <w:right w:val="none" w:sz="0" w:space="0" w:color="auto"/>
      </w:divBdr>
    </w:div>
    <w:div w:id="1613245499">
      <w:bodyDiv w:val="1"/>
      <w:marLeft w:val="0"/>
      <w:marRight w:val="0"/>
      <w:marTop w:val="0"/>
      <w:marBottom w:val="0"/>
      <w:divBdr>
        <w:top w:val="none" w:sz="0" w:space="0" w:color="auto"/>
        <w:left w:val="none" w:sz="0" w:space="0" w:color="auto"/>
        <w:bottom w:val="none" w:sz="0" w:space="0" w:color="auto"/>
        <w:right w:val="none" w:sz="0" w:space="0" w:color="auto"/>
      </w:divBdr>
    </w:div>
    <w:div w:id="1641299920">
      <w:bodyDiv w:val="1"/>
      <w:marLeft w:val="0"/>
      <w:marRight w:val="0"/>
      <w:marTop w:val="0"/>
      <w:marBottom w:val="0"/>
      <w:divBdr>
        <w:top w:val="none" w:sz="0" w:space="0" w:color="auto"/>
        <w:left w:val="none" w:sz="0" w:space="0" w:color="auto"/>
        <w:bottom w:val="none" w:sz="0" w:space="0" w:color="auto"/>
        <w:right w:val="none" w:sz="0" w:space="0" w:color="auto"/>
      </w:divBdr>
    </w:div>
    <w:div w:id="1671251792">
      <w:bodyDiv w:val="1"/>
      <w:marLeft w:val="0"/>
      <w:marRight w:val="0"/>
      <w:marTop w:val="0"/>
      <w:marBottom w:val="0"/>
      <w:divBdr>
        <w:top w:val="none" w:sz="0" w:space="0" w:color="auto"/>
        <w:left w:val="none" w:sz="0" w:space="0" w:color="auto"/>
        <w:bottom w:val="none" w:sz="0" w:space="0" w:color="auto"/>
        <w:right w:val="none" w:sz="0" w:space="0" w:color="auto"/>
      </w:divBdr>
    </w:div>
    <w:div w:id="1769931020">
      <w:bodyDiv w:val="1"/>
      <w:marLeft w:val="0"/>
      <w:marRight w:val="0"/>
      <w:marTop w:val="0"/>
      <w:marBottom w:val="0"/>
      <w:divBdr>
        <w:top w:val="none" w:sz="0" w:space="0" w:color="auto"/>
        <w:left w:val="none" w:sz="0" w:space="0" w:color="auto"/>
        <w:bottom w:val="none" w:sz="0" w:space="0" w:color="auto"/>
        <w:right w:val="none" w:sz="0" w:space="0" w:color="auto"/>
      </w:divBdr>
    </w:div>
    <w:div w:id="1832479607">
      <w:bodyDiv w:val="1"/>
      <w:marLeft w:val="0"/>
      <w:marRight w:val="0"/>
      <w:marTop w:val="0"/>
      <w:marBottom w:val="0"/>
      <w:divBdr>
        <w:top w:val="none" w:sz="0" w:space="0" w:color="auto"/>
        <w:left w:val="none" w:sz="0" w:space="0" w:color="auto"/>
        <w:bottom w:val="none" w:sz="0" w:space="0" w:color="auto"/>
        <w:right w:val="none" w:sz="0" w:space="0" w:color="auto"/>
      </w:divBdr>
    </w:div>
    <w:div w:id="1843355957">
      <w:bodyDiv w:val="1"/>
      <w:marLeft w:val="0"/>
      <w:marRight w:val="0"/>
      <w:marTop w:val="0"/>
      <w:marBottom w:val="0"/>
      <w:divBdr>
        <w:top w:val="none" w:sz="0" w:space="0" w:color="auto"/>
        <w:left w:val="none" w:sz="0" w:space="0" w:color="auto"/>
        <w:bottom w:val="none" w:sz="0" w:space="0" w:color="auto"/>
        <w:right w:val="none" w:sz="0" w:space="0" w:color="auto"/>
      </w:divBdr>
    </w:div>
    <w:div w:id="1854609035">
      <w:bodyDiv w:val="1"/>
      <w:marLeft w:val="0"/>
      <w:marRight w:val="0"/>
      <w:marTop w:val="0"/>
      <w:marBottom w:val="0"/>
      <w:divBdr>
        <w:top w:val="none" w:sz="0" w:space="0" w:color="auto"/>
        <w:left w:val="none" w:sz="0" w:space="0" w:color="auto"/>
        <w:bottom w:val="none" w:sz="0" w:space="0" w:color="auto"/>
        <w:right w:val="none" w:sz="0" w:space="0" w:color="auto"/>
      </w:divBdr>
    </w:div>
    <w:div w:id="1879194131">
      <w:bodyDiv w:val="1"/>
      <w:marLeft w:val="0"/>
      <w:marRight w:val="0"/>
      <w:marTop w:val="0"/>
      <w:marBottom w:val="0"/>
      <w:divBdr>
        <w:top w:val="none" w:sz="0" w:space="0" w:color="auto"/>
        <w:left w:val="none" w:sz="0" w:space="0" w:color="auto"/>
        <w:bottom w:val="none" w:sz="0" w:space="0" w:color="auto"/>
        <w:right w:val="none" w:sz="0" w:space="0" w:color="auto"/>
      </w:divBdr>
    </w:div>
    <w:div w:id="1887254165">
      <w:bodyDiv w:val="1"/>
      <w:marLeft w:val="0"/>
      <w:marRight w:val="0"/>
      <w:marTop w:val="0"/>
      <w:marBottom w:val="0"/>
      <w:divBdr>
        <w:top w:val="none" w:sz="0" w:space="0" w:color="auto"/>
        <w:left w:val="none" w:sz="0" w:space="0" w:color="auto"/>
        <w:bottom w:val="none" w:sz="0" w:space="0" w:color="auto"/>
        <w:right w:val="none" w:sz="0" w:space="0" w:color="auto"/>
      </w:divBdr>
    </w:div>
    <w:div w:id="1903833981">
      <w:bodyDiv w:val="1"/>
      <w:marLeft w:val="0"/>
      <w:marRight w:val="0"/>
      <w:marTop w:val="0"/>
      <w:marBottom w:val="0"/>
      <w:divBdr>
        <w:top w:val="none" w:sz="0" w:space="0" w:color="auto"/>
        <w:left w:val="none" w:sz="0" w:space="0" w:color="auto"/>
        <w:bottom w:val="none" w:sz="0" w:space="0" w:color="auto"/>
        <w:right w:val="none" w:sz="0" w:space="0" w:color="auto"/>
      </w:divBdr>
    </w:div>
    <w:div w:id="1909195304">
      <w:bodyDiv w:val="1"/>
      <w:marLeft w:val="0"/>
      <w:marRight w:val="0"/>
      <w:marTop w:val="0"/>
      <w:marBottom w:val="0"/>
      <w:divBdr>
        <w:top w:val="none" w:sz="0" w:space="0" w:color="auto"/>
        <w:left w:val="none" w:sz="0" w:space="0" w:color="auto"/>
        <w:bottom w:val="none" w:sz="0" w:space="0" w:color="auto"/>
        <w:right w:val="none" w:sz="0" w:space="0" w:color="auto"/>
      </w:divBdr>
    </w:div>
    <w:div w:id="1915580891">
      <w:bodyDiv w:val="1"/>
      <w:marLeft w:val="0"/>
      <w:marRight w:val="0"/>
      <w:marTop w:val="0"/>
      <w:marBottom w:val="0"/>
      <w:divBdr>
        <w:top w:val="none" w:sz="0" w:space="0" w:color="auto"/>
        <w:left w:val="none" w:sz="0" w:space="0" w:color="auto"/>
        <w:bottom w:val="none" w:sz="0" w:space="0" w:color="auto"/>
        <w:right w:val="none" w:sz="0" w:space="0" w:color="auto"/>
      </w:divBdr>
      <w:divsChild>
        <w:div w:id="1262641666">
          <w:marLeft w:val="0"/>
          <w:marRight w:val="0"/>
          <w:marTop w:val="0"/>
          <w:marBottom w:val="0"/>
          <w:divBdr>
            <w:top w:val="none" w:sz="0" w:space="0" w:color="auto"/>
            <w:left w:val="none" w:sz="0" w:space="0" w:color="auto"/>
            <w:bottom w:val="none" w:sz="0" w:space="0" w:color="auto"/>
            <w:right w:val="none" w:sz="0" w:space="0" w:color="auto"/>
          </w:divBdr>
          <w:divsChild>
            <w:div w:id="565143454">
              <w:marLeft w:val="0"/>
              <w:marRight w:val="0"/>
              <w:marTop w:val="0"/>
              <w:marBottom w:val="0"/>
              <w:divBdr>
                <w:top w:val="none" w:sz="0" w:space="0" w:color="auto"/>
                <w:left w:val="none" w:sz="0" w:space="0" w:color="auto"/>
                <w:bottom w:val="none" w:sz="0" w:space="0" w:color="auto"/>
                <w:right w:val="none" w:sz="0" w:space="0" w:color="auto"/>
              </w:divBdr>
            </w:div>
          </w:divsChild>
        </w:div>
        <w:div w:id="441608919">
          <w:marLeft w:val="0"/>
          <w:marRight w:val="0"/>
          <w:marTop w:val="0"/>
          <w:marBottom w:val="0"/>
          <w:divBdr>
            <w:top w:val="none" w:sz="0" w:space="0" w:color="auto"/>
            <w:left w:val="none" w:sz="0" w:space="0" w:color="auto"/>
            <w:bottom w:val="none" w:sz="0" w:space="0" w:color="auto"/>
            <w:right w:val="none" w:sz="0" w:space="0" w:color="auto"/>
          </w:divBdr>
          <w:divsChild>
            <w:div w:id="3050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7226">
      <w:bodyDiv w:val="1"/>
      <w:marLeft w:val="0"/>
      <w:marRight w:val="0"/>
      <w:marTop w:val="0"/>
      <w:marBottom w:val="0"/>
      <w:divBdr>
        <w:top w:val="none" w:sz="0" w:space="0" w:color="auto"/>
        <w:left w:val="none" w:sz="0" w:space="0" w:color="auto"/>
        <w:bottom w:val="none" w:sz="0" w:space="0" w:color="auto"/>
        <w:right w:val="none" w:sz="0" w:space="0" w:color="auto"/>
      </w:divBdr>
    </w:div>
    <w:div w:id="1957366822">
      <w:bodyDiv w:val="1"/>
      <w:marLeft w:val="0"/>
      <w:marRight w:val="0"/>
      <w:marTop w:val="0"/>
      <w:marBottom w:val="0"/>
      <w:divBdr>
        <w:top w:val="none" w:sz="0" w:space="0" w:color="auto"/>
        <w:left w:val="none" w:sz="0" w:space="0" w:color="auto"/>
        <w:bottom w:val="none" w:sz="0" w:space="0" w:color="auto"/>
        <w:right w:val="none" w:sz="0" w:space="0" w:color="auto"/>
      </w:divBdr>
    </w:div>
    <w:div w:id="2014448048">
      <w:bodyDiv w:val="1"/>
      <w:marLeft w:val="0"/>
      <w:marRight w:val="0"/>
      <w:marTop w:val="0"/>
      <w:marBottom w:val="0"/>
      <w:divBdr>
        <w:top w:val="none" w:sz="0" w:space="0" w:color="auto"/>
        <w:left w:val="none" w:sz="0" w:space="0" w:color="auto"/>
        <w:bottom w:val="none" w:sz="0" w:space="0" w:color="auto"/>
        <w:right w:val="none" w:sz="0" w:space="0" w:color="auto"/>
      </w:divBdr>
    </w:div>
    <w:div w:id="2023555787">
      <w:bodyDiv w:val="1"/>
      <w:marLeft w:val="0"/>
      <w:marRight w:val="0"/>
      <w:marTop w:val="0"/>
      <w:marBottom w:val="0"/>
      <w:divBdr>
        <w:top w:val="none" w:sz="0" w:space="0" w:color="auto"/>
        <w:left w:val="none" w:sz="0" w:space="0" w:color="auto"/>
        <w:bottom w:val="none" w:sz="0" w:space="0" w:color="auto"/>
        <w:right w:val="none" w:sz="0" w:space="0" w:color="auto"/>
      </w:divBdr>
    </w:div>
    <w:div w:id="2032798189">
      <w:bodyDiv w:val="1"/>
      <w:marLeft w:val="0"/>
      <w:marRight w:val="0"/>
      <w:marTop w:val="0"/>
      <w:marBottom w:val="0"/>
      <w:divBdr>
        <w:top w:val="none" w:sz="0" w:space="0" w:color="auto"/>
        <w:left w:val="none" w:sz="0" w:space="0" w:color="auto"/>
        <w:bottom w:val="none" w:sz="0" w:space="0" w:color="auto"/>
        <w:right w:val="none" w:sz="0" w:space="0" w:color="auto"/>
      </w:divBdr>
    </w:div>
    <w:div w:id="2097821449">
      <w:bodyDiv w:val="1"/>
      <w:marLeft w:val="0"/>
      <w:marRight w:val="0"/>
      <w:marTop w:val="0"/>
      <w:marBottom w:val="0"/>
      <w:divBdr>
        <w:top w:val="none" w:sz="0" w:space="0" w:color="auto"/>
        <w:left w:val="none" w:sz="0" w:space="0" w:color="auto"/>
        <w:bottom w:val="none" w:sz="0" w:space="0" w:color="auto"/>
        <w:right w:val="none" w:sz="0" w:space="0" w:color="auto"/>
      </w:divBdr>
    </w:div>
    <w:div w:id="213983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F35B6-7FE6-479E-9B9F-263BAFCCF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395</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 asif</dc:creator>
  <cp:keywords/>
  <dc:description/>
  <cp:lastModifiedBy>User</cp:lastModifiedBy>
  <cp:revision>7</cp:revision>
  <cp:lastPrinted>2025-01-12T17:54:00Z</cp:lastPrinted>
  <dcterms:created xsi:type="dcterms:W3CDTF">2026-01-03T17:45:00Z</dcterms:created>
  <dcterms:modified xsi:type="dcterms:W3CDTF">2026-01-03T17:54:00Z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51e925c8-171a-4496-87e3-5f657e0755ba</vt:lpwstr>
  </property>
</Properties>
</file>